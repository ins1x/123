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E59C46" w14:textId="77777777" w:rsidR="00000000" w:rsidRDefault="00444CC4">
      <w:pPr>
        <w:jc w:val="center"/>
        <w:rPr>
          <w:b/>
          <w:bCs/>
          <w:sz w:val="28"/>
          <w:szCs w:val="28"/>
          <w:lang w:val="ru-RU"/>
        </w:rPr>
      </w:pPr>
      <w:bookmarkStart w:id="0" w:name="_top"/>
      <w:r>
        <w:rPr>
          <w:b/>
          <w:bCs/>
          <w:sz w:val="28"/>
          <w:szCs w:val="28"/>
          <w:lang w:val="ru-RU"/>
        </w:rPr>
        <w:t>Шаблоны «Мой Белтелеком» обновлённая версия</w:t>
      </w:r>
      <w:r>
        <w:rPr>
          <w:b/>
          <w:bCs/>
          <w:sz w:val="28"/>
          <w:szCs w:val="28"/>
          <w:lang w:val="ru-RU"/>
        </w:rPr>
        <w:t xml:space="preserve"> от 20.08.2026</w:t>
      </w:r>
    </w:p>
    <w:bookmarkEnd w:id="0"/>
    <w:p w14:paraId="28A928E2" w14:textId="77777777" w:rsidR="00000000" w:rsidRDefault="00444CC4">
      <w:pPr>
        <w:jc w:val="center"/>
        <w:rPr>
          <w:b/>
          <w:bCs/>
          <w:sz w:val="28"/>
          <w:szCs w:val="28"/>
          <w:lang w:val="ru-RU"/>
        </w:rPr>
      </w:pPr>
    </w:p>
    <w:p w14:paraId="7C923ED0" w14:textId="77777777" w:rsidR="00000000" w:rsidRDefault="00444CC4">
      <w:pPr>
        <w:jc w:val="center"/>
        <w:rPr>
          <w:b/>
          <w:bCs/>
          <w:sz w:val="28"/>
          <w:szCs w:val="28"/>
          <w:lang w:val="ru-RU"/>
        </w:rPr>
      </w:pPr>
    </w:p>
    <w:tbl>
      <w:tblPr>
        <w:tblW w:w="0" w:type="auto"/>
        <w:tblLayout w:type="fixed"/>
        <w:tblLook w:val="0000" w:firstRow="0" w:lastRow="0" w:firstColumn="0" w:lastColumn="0" w:noHBand="0" w:noVBand="0"/>
      </w:tblPr>
      <w:tblGrid>
        <w:gridCol w:w="6727"/>
        <w:gridCol w:w="6727"/>
      </w:tblGrid>
      <w:tr w:rsidR="00000000" w14:paraId="5529F023" w14:textId="77777777">
        <w:tc>
          <w:tcPr>
            <w:tcW w:w="6727" w:type="dxa"/>
            <w:tcBorders>
              <w:top w:val="single" w:sz="4" w:space="0" w:color="000000"/>
              <w:left w:val="single" w:sz="4" w:space="0" w:color="000000"/>
              <w:bottom w:val="single" w:sz="4" w:space="0" w:color="000000"/>
              <w:right w:val="single" w:sz="4" w:space="0" w:color="000000"/>
            </w:tcBorders>
            <w:shd w:val="clear" w:color="auto" w:fill="auto"/>
          </w:tcPr>
          <w:p w14:paraId="1180B42A" w14:textId="77777777" w:rsidR="00000000" w:rsidRDefault="00444CC4">
            <w:pPr>
              <w:ind w:right="-1092"/>
              <w:jc w:val="both"/>
            </w:pPr>
            <w:r>
              <w:rPr>
                <w:rFonts w:ascii="Times New Roman" w:hAnsi="Times New Roman" w:cs="Times New Roman"/>
                <w:b/>
                <w:bCs/>
                <w:sz w:val="24"/>
                <w:szCs w:val="24"/>
                <w:lang w:val="ru-RU"/>
              </w:rPr>
              <w:t>Перенаправление на офис продаж</w:t>
            </w:r>
          </w:p>
        </w:tc>
        <w:tc>
          <w:tcPr>
            <w:tcW w:w="6727" w:type="dxa"/>
            <w:tcBorders>
              <w:top w:val="single" w:sz="4" w:space="0" w:color="000000"/>
              <w:left w:val="single" w:sz="4" w:space="0" w:color="000000"/>
              <w:bottom w:val="single" w:sz="4" w:space="0" w:color="000000"/>
              <w:right w:val="single" w:sz="4" w:space="0" w:color="000000"/>
            </w:tcBorders>
            <w:shd w:val="clear" w:color="auto" w:fill="auto"/>
          </w:tcPr>
          <w:p w14:paraId="118C79D1" w14:textId="77777777" w:rsidR="00000000" w:rsidRDefault="00444CC4">
            <w:pPr>
              <w:ind w:left="120" w:right="-1092" w:hanging="120"/>
              <w:jc w:val="both"/>
            </w:pPr>
            <w:r>
              <w:rPr>
                <w:rFonts w:ascii="Times New Roman" w:hAnsi="Times New Roman" w:cs="Times New Roman"/>
                <w:b/>
                <w:bCs/>
                <w:sz w:val="24"/>
                <w:szCs w:val="24"/>
                <w:lang w:val="ru-RU"/>
              </w:rPr>
              <w:t>Формат приложений по областям</w:t>
            </w:r>
          </w:p>
        </w:tc>
      </w:tr>
      <w:tr w:rsidR="00000000" w14:paraId="65D02CE6" w14:textId="77777777">
        <w:tc>
          <w:tcPr>
            <w:tcW w:w="6727" w:type="dxa"/>
            <w:tcBorders>
              <w:top w:val="single" w:sz="4" w:space="0" w:color="000000"/>
              <w:left w:val="single" w:sz="4" w:space="0" w:color="000000"/>
              <w:bottom w:val="single" w:sz="4" w:space="0" w:color="000000"/>
              <w:right w:val="single" w:sz="4" w:space="0" w:color="000000"/>
            </w:tcBorders>
            <w:shd w:val="clear" w:color="auto" w:fill="auto"/>
          </w:tcPr>
          <w:p w14:paraId="44EE44CF" w14:textId="77777777" w:rsidR="00000000" w:rsidRDefault="00444CC4">
            <w:pPr>
              <w:ind w:left="-400" w:right="-1092" w:firstLine="400"/>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СП</w:t>
            </w:r>
            <w:r>
              <w:rPr>
                <w:rFonts w:ascii="Times New Roman" w:hAnsi="Times New Roman" w:cs="Times New Roman"/>
                <w:b/>
                <w:bCs/>
                <w:sz w:val="24"/>
                <w:szCs w:val="24"/>
                <w:lang w:val="ru-RU"/>
              </w:rPr>
              <w:t xml:space="preserve"> </w:t>
            </w:r>
            <w:r>
              <w:rPr>
                <w:rFonts w:ascii="Times New Roman" w:hAnsi="Times New Roman" w:cs="Times New Roman"/>
                <w:b/>
                <w:bCs/>
                <w:sz w:val="24"/>
                <w:szCs w:val="24"/>
                <w:lang w:val="ru-RU"/>
              </w:rPr>
              <w:t>3</w:t>
            </w:r>
            <w:r>
              <w:rPr>
                <w:rFonts w:ascii="Times New Roman" w:hAnsi="Times New Roman" w:cs="Times New Roman"/>
                <w:sz w:val="24"/>
                <w:szCs w:val="24"/>
                <w:lang w:val="ru-RU"/>
              </w:rPr>
              <w:t xml:space="preserve"> - Фрунзенск. Сц -</w:t>
            </w:r>
            <w:r>
              <w:rPr>
                <w:rFonts w:ascii="Times New Roman" w:hAnsi="Times New Roman" w:cs="Times New Roman"/>
                <w:b/>
                <w:bCs/>
                <w:sz w:val="24"/>
                <w:szCs w:val="24"/>
                <w:lang w:val="ru-RU"/>
              </w:rPr>
              <w:t>Шишко</w:t>
            </w:r>
            <w:r>
              <w:rPr>
                <w:rFonts w:ascii="Times New Roman" w:hAnsi="Times New Roman" w:cs="Times New Roman"/>
                <w:sz w:val="24"/>
                <w:szCs w:val="24"/>
                <w:lang w:val="ru-RU"/>
              </w:rPr>
              <w:t xml:space="preserve"> И.В.</w:t>
            </w:r>
          </w:p>
          <w:p w14:paraId="03D287BA" w14:textId="77777777" w:rsidR="00000000" w:rsidRDefault="00444CC4">
            <w:pPr>
              <w:ind w:right="-1092"/>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СП 1</w:t>
            </w:r>
            <w:r>
              <w:rPr>
                <w:rFonts w:ascii="Times New Roman" w:hAnsi="Times New Roman" w:cs="Times New Roman"/>
                <w:sz w:val="24"/>
                <w:szCs w:val="24"/>
                <w:lang w:val="ru-RU"/>
              </w:rPr>
              <w:t xml:space="preserve"> - Советский Сц - </w:t>
            </w:r>
            <w:r>
              <w:rPr>
                <w:rFonts w:ascii="Times New Roman" w:hAnsi="Times New Roman" w:cs="Times New Roman"/>
                <w:b/>
                <w:bCs/>
                <w:sz w:val="24"/>
                <w:szCs w:val="24"/>
                <w:lang w:val="ru-RU"/>
              </w:rPr>
              <w:t>Данилова</w:t>
            </w:r>
          </w:p>
          <w:p w14:paraId="3EADABD5" w14:textId="77777777" w:rsidR="00000000" w:rsidRDefault="00444CC4">
            <w:pPr>
              <w:ind w:right="-1092"/>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СП 5</w:t>
            </w:r>
            <w:r>
              <w:rPr>
                <w:rFonts w:ascii="Times New Roman" w:hAnsi="Times New Roman" w:cs="Times New Roman"/>
                <w:sz w:val="24"/>
                <w:szCs w:val="24"/>
                <w:lang w:val="ru-RU"/>
              </w:rPr>
              <w:t xml:space="preserve"> - Ленинский Сц - </w:t>
            </w:r>
            <w:r>
              <w:rPr>
                <w:rFonts w:ascii="Times New Roman" w:hAnsi="Times New Roman" w:cs="Times New Roman"/>
                <w:b/>
                <w:bCs/>
                <w:sz w:val="24"/>
                <w:szCs w:val="24"/>
                <w:lang w:val="ru-RU"/>
              </w:rPr>
              <w:t xml:space="preserve">Волощук </w:t>
            </w:r>
          </w:p>
          <w:p w14:paraId="27A5EC3D" w14:textId="77777777" w:rsidR="00000000" w:rsidRDefault="00444CC4">
            <w:pPr>
              <w:ind w:right="-1092"/>
              <w:jc w:val="both"/>
              <w:rPr>
                <w:rFonts w:ascii="Times New Roman" w:hAnsi="Times New Roman" w:cs="Times New Roman"/>
                <w:sz w:val="24"/>
                <w:szCs w:val="24"/>
                <w:lang w:val="ru-RU"/>
              </w:rPr>
            </w:pPr>
            <w:r>
              <w:rPr>
                <w:rFonts w:ascii="Times New Roman" w:hAnsi="Times New Roman" w:cs="Times New Roman"/>
                <w:b/>
                <w:bCs/>
                <w:sz w:val="24"/>
                <w:szCs w:val="24"/>
                <w:lang w:val="ru-RU"/>
              </w:rPr>
              <w:t>СП 4</w:t>
            </w:r>
            <w:r>
              <w:rPr>
                <w:rFonts w:ascii="Times New Roman" w:hAnsi="Times New Roman" w:cs="Times New Roman"/>
                <w:sz w:val="24"/>
                <w:szCs w:val="24"/>
                <w:lang w:val="ru-RU"/>
              </w:rPr>
              <w:t xml:space="preserve"> - Заводской Сц - </w:t>
            </w:r>
            <w:r>
              <w:rPr>
                <w:rFonts w:ascii="Times New Roman" w:hAnsi="Times New Roman" w:cs="Times New Roman"/>
                <w:b/>
                <w:bCs/>
                <w:sz w:val="24"/>
                <w:szCs w:val="24"/>
                <w:lang w:val="ru-RU"/>
              </w:rPr>
              <w:t>Ковалевич</w:t>
            </w:r>
            <w:r>
              <w:rPr>
                <w:rFonts w:ascii="Times New Roman" w:hAnsi="Times New Roman" w:cs="Times New Roman"/>
                <w:sz w:val="24"/>
                <w:szCs w:val="24"/>
                <w:lang w:val="ru-RU"/>
              </w:rPr>
              <w:t xml:space="preserve"> Е.А либ</w:t>
            </w:r>
            <w:r>
              <w:rPr>
                <w:rFonts w:ascii="Times New Roman" w:hAnsi="Times New Roman" w:cs="Times New Roman"/>
                <w:sz w:val="24"/>
                <w:szCs w:val="24"/>
                <w:lang w:val="ru-RU"/>
              </w:rPr>
              <w:t xml:space="preserve">о </w:t>
            </w:r>
            <w:r>
              <w:rPr>
                <w:rFonts w:ascii="Times New Roman" w:hAnsi="Times New Roman" w:cs="Times New Roman"/>
                <w:b/>
                <w:bCs/>
                <w:sz w:val="24"/>
                <w:szCs w:val="24"/>
                <w:lang w:val="ru-RU"/>
              </w:rPr>
              <w:t>Шиханцова</w:t>
            </w:r>
            <w:r>
              <w:rPr>
                <w:rFonts w:ascii="Times New Roman" w:hAnsi="Times New Roman" w:cs="Times New Roman"/>
                <w:sz w:val="24"/>
                <w:szCs w:val="24"/>
                <w:lang w:val="ru-RU"/>
              </w:rPr>
              <w:t xml:space="preserve"> А.А.</w:t>
            </w:r>
          </w:p>
          <w:p w14:paraId="23649C2E" w14:textId="77777777" w:rsidR="00000000" w:rsidRDefault="00444CC4">
            <w:pPr>
              <w:ind w:right="-1092"/>
              <w:jc w:val="both"/>
            </w:pPr>
            <w:r>
              <w:rPr>
                <w:rFonts w:ascii="Times New Roman" w:hAnsi="Times New Roman" w:cs="Times New Roman"/>
                <w:sz w:val="24"/>
                <w:szCs w:val="24"/>
                <w:lang w:val="ru-RU"/>
              </w:rPr>
              <w:t xml:space="preserve">СП юр лица - </w:t>
            </w:r>
            <w:r>
              <w:rPr>
                <w:rFonts w:ascii="Times New Roman" w:hAnsi="Times New Roman" w:cs="Times New Roman"/>
                <w:b/>
                <w:bCs/>
                <w:sz w:val="24"/>
                <w:szCs w:val="24"/>
                <w:lang w:val="ru-RU"/>
              </w:rPr>
              <w:t>Новицкую</w:t>
            </w:r>
            <w:r>
              <w:rPr>
                <w:rFonts w:ascii="Times New Roman" w:hAnsi="Times New Roman" w:cs="Times New Roman"/>
                <w:sz w:val="24"/>
                <w:szCs w:val="24"/>
                <w:lang w:val="ru-RU"/>
              </w:rPr>
              <w:t xml:space="preserve"> О. В. </w:t>
            </w:r>
          </w:p>
        </w:tc>
        <w:tc>
          <w:tcPr>
            <w:tcW w:w="6727" w:type="dxa"/>
            <w:tcBorders>
              <w:top w:val="single" w:sz="4" w:space="0" w:color="000000"/>
              <w:left w:val="single" w:sz="4" w:space="0" w:color="000000"/>
              <w:bottom w:val="single" w:sz="4" w:space="0" w:color="000000"/>
              <w:right w:val="single" w:sz="4" w:space="0" w:color="000000"/>
            </w:tcBorders>
            <w:shd w:val="clear" w:color="auto" w:fill="auto"/>
          </w:tcPr>
          <w:p w14:paraId="65C85724" w14:textId="77777777" w:rsidR="00000000" w:rsidRDefault="00444CC4">
            <w:pPr>
              <w:ind w:right="-1092"/>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15</w:t>
            </w:r>
            <w:r>
              <w:rPr>
                <w:rFonts w:ascii="Times New Roman" w:hAnsi="Times New Roman" w:cs="Times New Roman"/>
                <w:sz w:val="24"/>
                <w:szCs w:val="24"/>
              </w:rPr>
              <w:t>XXXXXXXXXX</w:t>
            </w:r>
            <w:r>
              <w:rPr>
                <w:rFonts w:ascii="Times New Roman" w:hAnsi="Times New Roman" w:cs="Times New Roman"/>
                <w:sz w:val="24"/>
                <w:szCs w:val="24"/>
                <w:lang w:val="ru-RU"/>
              </w:rPr>
              <w:t xml:space="preserve"> - Гродненская</w:t>
            </w:r>
            <w:r>
              <w:rPr>
                <w:rFonts w:ascii="Times New Roman" w:hAnsi="Times New Roman" w:cs="Times New Roman"/>
                <w:sz w:val="24"/>
                <w:szCs w:val="24"/>
                <w:lang w:val="ru-RU"/>
              </w:rPr>
              <w:br/>
            </w:r>
            <w:r>
              <w:rPr>
                <w:rFonts w:ascii="Times New Roman" w:hAnsi="Times New Roman" w:cs="Times New Roman"/>
                <w:b/>
                <w:bCs/>
                <w:sz w:val="24"/>
                <w:szCs w:val="24"/>
                <w:lang w:val="ru-RU"/>
              </w:rPr>
              <w:t>21</w:t>
            </w:r>
            <w:r>
              <w:rPr>
                <w:rFonts w:ascii="Times New Roman" w:hAnsi="Times New Roman" w:cs="Times New Roman"/>
                <w:sz w:val="24"/>
                <w:szCs w:val="24"/>
              </w:rPr>
              <w:t>XXXXXXXXXX</w:t>
            </w:r>
            <w:r>
              <w:rPr>
                <w:rFonts w:ascii="Times New Roman" w:hAnsi="Times New Roman" w:cs="Times New Roman"/>
                <w:sz w:val="24"/>
                <w:szCs w:val="24"/>
                <w:lang w:val="ru-RU"/>
              </w:rPr>
              <w:t xml:space="preserve"> - Витебская</w:t>
            </w:r>
          </w:p>
          <w:p w14:paraId="51C3F664" w14:textId="77777777" w:rsidR="00000000" w:rsidRDefault="00444CC4">
            <w:pPr>
              <w:ind w:right="-1092"/>
              <w:jc w:val="both"/>
            </w:pPr>
            <w:r>
              <w:rPr>
                <w:rFonts w:ascii="Times New Roman" w:hAnsi="Times New Roman" w:cs="Times New Roman"/>
                <w:b/>
                <w:bCs/>
                <w:sz w:val="24"/>
                <w:szCs w:val="24"/>
                <w:lang w:val="ru-RU"/>
              </w:rPr>
              <w:t>23</w:t>
            </w:r>
            <w:r>
              <w:rPr>
                <w:rFonts w:ascii="Times New Roman" w:hAnsi="Times New Roman" w:cs="Times New Roman"/>
                <w:sz w:val="24"/>
                <w:szCs w:val="24"/>
              </w:rPr>
              <w:t>XXXXXXXXXX</w:t>
            </w:r>
            <w:r>
              <w:rPr>
                <w:rFonts w:ascii="Times New Roman" w:hAnsi="Times New Roman" w:cs="Times New Roman"/>
                <w:sz w:val="24"/>
                <w:szCs w:val="24"/>
                <w:lang w:val="ru-RU"/>
              </w:rPr>
              <w:t xml:space="preserve"> </w:t>
            </w:r>
            <w:r>
              <w:rPr>
                <w:rFonts w:ascii="Times New Roman" w:hAnsi="Times New Roman" w:cs="Times New Roman"/>
                <w:sz w:val="24"/>
                <w:szCs w:val="24"/>
              </w:rPr>
              <w:t>-</w:t>
            </w:r>
            <w:r>
              <w:rPr>
                <w:rFonts w:ascii="Times New Roman" w:hAnsi="Times New Roman" w:cs="Times New Roman"/>
                <w:sz w:val="24"/>
                <w:szCs w:val="24"/>
                <w:lang w:val="ru-RU"/>
              </w:rPr>
              <w:t xml:space="preserve"> Гомельская</w:t>
            </w:r>
            <w:r>
              <w:rPr>
                <w:rFonts w:ascii="Times New Roman" w:hAnsi="Times New Roman" w:cs="Times New Roman"/>
                <w:sz w:val="24"/>
                <w:szCs w:val="24"/>
                <w:lang w:val="ru-RU"/>
              </w:rPr>
              <w:br/>
            </w:r>
            <w:r>
              <w:rPr>
                <w:rFonts w:ascii="Times New Roman" w:hAnsi="Times New Roman" w:cs="Times New Roman"/>
                <w:b/>
                <w:bCs/>
                <w:sz w:val="24"/>
                <w:szCs w:val="24"/>
                <w:lang w:val="ru-RU"/>
              </w:rPr>
              <w:t>22</w:t>
            </w:r>
            <w:r>
              <w:rPr>
                <w:rFonts w:ascii="Times New Roman" w:hAnsi="Times New Roman" w:cs="Times New Roman"/>
                <w:sz w:val="24"/>
                <w:szCs w:val="24"/>
              </w:rPr>
              <w:t>XX</w:t>
            </w:r>
            <w:r>
              <w:rPr>
                <w:rFonts w:ascii="Times New Roman" w:hAnsi="Times New Roman" w:cs="Times New Roman"/>
                <w:sz w:val="24"/>
                <w:szCs w:val="24"/>
                <w:lang w:val="ru-RU"/>
              </w:rPr>
              <w:t>0</w:t>
            </w:r>
            <w:r>
              <w:rPr>
                <w:rFonts w:ascii="Times New Roman" w:hAnsi="Times New Roman" w:cs="Times New Roman"/>
                <w:sz w:val="24"/>
                <w:szCs w:val="24"/>
              </w:rPr>
              <w:t>XXXXXXX</w:t>
            </w:r>
            <w:r>
              <w:rPr>
                <w:rFonts w:ascii="Times New Roman" w:hAnsi="Times New Roman" w:cs="Times New Roman"/>
                <w:sz w:val="24"/>
                <w:szCs w:val="24"/>
              </w:rPr>
              <w:t xml:space="preserve"> -</w:t>
            </w:r>
            <w:r>
              <w:rPr>
                <w:rFonts w:ascii="Times New Roman" w:hAnsi="Times New Roman" w:cs="Times New Roman"/>
                <w:sz w:val="24"/>
                <w:szCs w:val="24"/>
                <w:lang w:val="ru-RU"/>
              </w:rPr>
              <w:t xml:space="preserve"> Могилевская</w:t>
            </w:r>
            <w:r>
              <w:rPr>
                <w:rFonts w:ascii="Times New Roman" w:hAnsi="Times New Roman" w:cs="Times New Roman"/>
                <w:sz w:val="24"/>
                <w:szCs w:val="24"/>
                <w:lang w:val="ru-RU"/>
              </w:rPr>
              <w:br/>
            </w:r>
            <w:r>
              <w:rPr>
                <w:rFonts w:ascii="Times New Roman" w:hAnsi="Times New Roman" w:cs="Times New Roman"/>
                <w:b/>
                <w:bCs/>
                <w:sz w:val="24"/>
                <w:szCs w:val="24"/>
                <w:lang w:val="ru-RU"/>
              </w:rPr>
              <w:t>16</w:t>
            </w:r>
            <w:r>
              <w:rPr>
                <w:rFonts w:ascii="Times New Roman" w:hAnsi="Times New Roman" w:cs="Times New Roman"/>
                <w:b/>
                <w:bCs/>
                <w:sz w:val="24"/>
                <w:szCs w:val="24"/>
              </w:rPr>
              <w:t>XX</w:t>
            </w:r>
            <w:r>
              <w:rPr>
                <w:rFonts w:ascii="Times New Roman" w:hAnsi="Times New Roman" w:cs="Times New Roman"/>
                <w:sz w:val="24"/>
                <w:szCs w:val="24"/>
              </w:rPr>
              <w:t>XXXXXXXX</w:t>
            </w:r>
            <w:r>
              <w:rPr>
                <w:rFonts w:ascii="Times New Roman" w:hAnsi="Times New Roman" w:cs="Times New Roman"/>
                <w:sz w:val="24"/>
                <w:szCs w:val="24"/>
                <w:lang w:val="ru-RU"/>
              </w:rPr>
              <w:t xml:space="preserve"> - Брестская</w:t>
            </w:r>
          </w:p>
        </w:tc>
      </w:tr>
      <w:tr w:rsidR="00000000" w14:paraId="7738223D" w14:textId="77777777">
        <w:tc>
          <w:tcPr>
            <w:tcW w:w="13454" w:type="dxa"/>
            <w:gridSpan w:val="2"/>
            <w:tcBorders>
              <w:top w:val="single" w:sz="4" w:space="0" w:color="000000"/>
              <w:left w:val="single" w:sz="4" w:space="0" w:color="000000"/>
              <w:bottom w:val="single" w:sz="4" w:space="0" w:color="000000"/>
              <w:right w:val="single" w:sz="4" w:space="0" w:color="000000"/>
            </w:tcBorders>
            <w:shd w:val="clear" w:color="auto" w:fill="auto"/>
          </w:tcPr>
          <w:p w14:paraId="7E5753D6" w14:textId="77777777" w:rsidR="00000000" w:rsidRDefault="00444CC4">
            <w:pPr>
              <w:ind w:right="-1092"/>
              <w:jc w:val="both"/>
            </w:pPr>
            <w:r>
              <w:rPr>
                <w:rFonts w:ascii="Times New Roman" w:hAnsi="Times New Roman" w:cs="Times New Roman"/>
                <w:sz w:val="24"/>
                <w:szCs w:val="24"/>
                <w:lang w:val="ru-RU"/>
              </w:rPr>
              <w:t>МБТК, для детальной консультации по приобретению товаров в рассрочку, перенапра</w:t>
            </w:r>
            <w:r>
              <w:rPr>
                <w:rFonts w:ascii="Times New Roman" w:hAnsi="Times New Roman" w:cs="Times New Roman"/>
                <w:sz w:val="24"/>
                <w:szCs w:val="24"/>
                <w:lang w:val="ru-RU"/>
              </w:rPr>
              <w:t>влять на Буховцеву О. В. (по МБТК)</w:t>
            </w:r>
          </w:p>
        </w:tc>
      </w:tr>
    </w:tbl>
    <w:p w14:paraId="3F8674C6" w14:textId="77777777" w:rsidR="00000000" w:rsidRDefault="00444CC4">
      <w:pPr>
        <w:ind w:right="-1092"/>
        <w:jc w:val="both"/>
        <w:rPr>
          <w:rFonts w:ascii="Times New Roman" w:hAnsi="Times New Roman" w:cs="Times New Roman"/>
          <w:sz w:val="24"/>
          <w:szCs w:val="24"/>
          <w:lang w:val="ru-RU"/>
        </w:rPr>
      </w:pPr>
    </w:p>
    <w:p w14:paraId="243A9816" w14:textId="77777777" w:rsidR="00000000" w:rsidRDefault="00444CC4">
      <w:pPr>
        <w:ind w:right="-1092"/>
        <w:jc w:val="center"/>
      </w:pPr>
      <w:bookmarkStart w:id="1" w:name="__DdeLink__16_4274560792"/>
      <w:r>
        <w:rPr>
          <w:rFonts w:ascii="Times New Roman" w:hAnsi="Times New Roman" w:cs="Times New Roman"/>
          <w:b/>
          <w:bCs/>
          <w:sz w:val="24"/>
          <w:szCs w:val="24"/>
          <w:lang w:val="ru-RU"/>
        </w:rPr>
        <w:t>Оглавление</w:t>
      </w:r>
    </w:p>
    <w:tbl>
      <w:tblPr>
        <w:tblW w:w="0" w:type="auto"/>
        <w:tblLayout w:type="fixed"/>
        <w:tblLook w:val="0000" w:firstRow="0" w:lastRow="0" w:firstColumn="0" w:lastColumn="0" w:noHBand="0" w:noVBand="0"/>
      </w:tblPr>
      <w:tblGrid>
        <w:gridCol w:w="10732"/>
      </w:tblGrid>
      <w:tr w:rsidR="00000000" w14:paraId="714BAB5A" w14:textId="77777777">
        <w:tc>
          <w:tcPr>
            <w:tcW w:w="10732" w:type="dxa"/>
            <w:tcBorders>
              <w:top w:val="single" w:sz="4" w:space="0" w:color="000000"/>
              <w:left w:val="single" w:sz="4" w:space="0" w:color="000000"/>
              <w:bottom w:val="single" w:sz="4" w:space="0" w:color="000000"/>
              <w:right w:val="single" w:sz="4" w:space="0" w:color="000000"/>
            </w:tcBorders>
            <w:shd w:val="clear" w:color="auto" w:fill="auto"/>
          </w:tcPr>
          <w:p w14:paraId="76E95AC2" w14:textId="77777777" w:rsidR="00000000" w:rsidRDefault="00444CC4">
            <w:hyperlink w:anchor="_Универсальные_ответы_по_неработающей_ус" w:history="1">
              <w:r>
                <w:rPr>
                  <w:rStyle w:val="a5"/>
                  <w:b/>
                  <w:bCs/>
                  <w:sz w:val="28"/>
                  <w:szCs w:val="28"/>
                  <w:lang w:val="ru-RU"/>
                </w:rPr>
                <w:t>Универсальные ответы по неработающей услуге</w:t>
              </w:r>
            </w:hyperlink>
          </w:p>
        </w:tc>
      </w:tr>
      <w:tr w:rsidR="00000000" w14:paraId="45638064" w14:textId="77777777">
        <w:tc>
          <w:tcPr>
            <w:tcW w:w="10732" w:type="dxa"/>
            <w:tcBorders>
              <w:top w:val="single" w:sz="4" w:space="0" w:color="000000"/>
              <w:left w:val="single" w:sz="4" w:space="0" w:color="000000"/>
              <w:bottom w:val="single" w:sz="4" w:space="0" w:color="000000"/>
              <w:right w:val="single" w:sz="4" w:space="0" w:color="000000"/>
            </w:tcBorders>
            <w:shd w:val="clear" w:color="auto" w:fill="F1F1F1"/>
          </w:tcPr>
          <w:p w14:paraId="7EF984AB" w14:textId="77777777" w:rsidR="00000000" w:rsidRDefault="00444CC4">
            <w:r>
              <w:rPr>
                <w:b/>
                <w:bCs/>
                <w:sz w:val="28"/>
                <w:szCs w:val="28"/>
                <w:lang w:val="ru-RU"/>
              </w:rPr>
              <w:t xml:space="preserve">- </w:t>
            </w:r>
            <w:hyperlink w:anchor="_Абонент_не_выходит_на_связь" w:history="1">
              <w:r>
                <w:rPr>
                  <w:rStyle w:val="a5"/>
                  <w:b/>
                  <w:bCs/>
                  <w:sz w:val="28"/>
                  <w:szCs w:val="28"/>
                  <w:lang w:val="ru-RU"/>
                </w:rPr>
                <w:t>Абонент не выходит на связь</w:t>
              </w:r>
            </w:hyperlink>
          </w:p>
        </w:tc>
      </w:tr>
      <w:tr w:rsidR="00000000" w14:paraId="094B2200" w14:textId="77777777">
        <w:tc>
          <w:tcPr>
            <w:tcW w:w="10732" w:type="dxa"/>
            <w:tcBorders>
              <w:top w:val="single" w:sz="4" w:space="0" w:color="000000"/>
              <w:left w:val="single" w:sz="4" w:space="0" w:color="000000"/>
              <w:bottom w:val="single" w:sz="4" w:space="0" w:color="000000"/>
              <w:right w:val="single" w:sz="4" w:space="0" w:color="000000"/>
            </w:tcBorders>
            <w:shd w:val="clear" w:color="auto" w:fill="F1F1F1"/>
          </w:tcPr>
          <w:p w14:paraId="1541684D" w14:textId="77777777" w:rsidR="00000000" w:rsidRDefault="00444CC4">
            <w:r>
              <w:rPr>
                <w:b/>
                <w:bCs/>
                <w:sz w:val="28"/>
                <w:szCs w:val="28"/>
                <w:lang w:val="ru-RU"/>
              </w:rPr>
              <w:t xml:space="preserve">- </w:t>
            </w:r>
            <w:hyperlink w:anchor="_Мастера" w:history="1">
              <w:r>
                <w:rPr>
                  <w:rStyle w:val="a5"/>
                  <w:b/>
                  <w:bCs/>
                  <w:sz w:val="28"/>
                  <w:szCs w:val="28"/>
                  <w:lang w:val="ru-RU"/>
                </w:rPr>
                <w:t>Мастера</w:t>
              </w:r>
            </w:hyperlink>
          </w:p>
        </w:tc>
      </w:tr>
      <w:tr w:rsidR="00000000" w14:paraId="735A5382" w14:textId="77777777">
        <w:tc>
          <w:tcPr>
            <w:tcW w:w="10732" w:type="dxa"/>
            <w:tcBorders>
              <w:top w:val="single" w:sz="4" w:space="0" w:color="000000"/>
              <w:left w:val="single" w:sz="4" w:space="0" w:color="000000"/>
              <w:bottom w:val="single" w:sz="4" w:space="0" w:color="000000"/>
              <w:right w:val="single" w:sz="4" w:space="0" w:color="000000"/>
            </w:tcBorders>
            <w:shd w:val="clear" w:color="auto" w:fill="DCD8C2"/>
          </w:tcPr>
          <w:p w14:paraId="22640D2E" w14:textId="77777777" w:rsidR="00000000" w:rsidRDefault="00444CC4">
            <w:hyperlink w:anchor="_Качество_предоставления_и_Wi-fi" w:history="1">
              <w:r>
                <w:rPr>
                  <w:rStyle w:val="a5"/>
                  <w:rFonts w:eastAsia="Times New Roman"/>
                  <w:b/>
                  <w:bCs/>
                  <w:sz w:val="36"/>
                  <w:szCs w:val="36"/>
                  <w:shd w:val="clear" w:color="auto" w:fill="FFFFFF"/>
                  <w:lang w:val="ru-RU" w:eastAsia="ru-RU"/>
                </w:rPr>
                <w:t>Качество предоставления и Wi-fi</w:t>
              </w:r>
            </w:hyperlink>
          </w:p>
        </w:tc>
      </w:tr>
      <w:tr w:rsidR="00000000" w14:paraId="73058E3E" w14:textId="77777777">
        <w:tc>
          <w:tcPr>
            <w:tcW w:w="10732" w:type="dxa"/>
            <w:tcBorders>
              <w:top w:val="single" w:sz="4" w:space="0" w:color="000000"/>
              <w:left w:val="single" w:sz="4" w:space="0" w:color="000000"/>
              <w:bottom w:val="single" w:sz="4" w:space="0" w:color="000000"/>
              <w:right w:val="single" w:sz="4" w:space="0" w:color="000000"/>
            </w:tcBorders>
            <w:shd w:val="clear" w:color="auto" w:fill="DCD8C2"/>
          </w:tcPr>
          <w:p w14:paraId="6B428C19" w14:textId="77777777" w:rsidR="00000000" w:rsidRDefault="00444CC4">
            <w:r>
              <w:rPr>
                <w:b/>
                <w:bCs/>
                <w:sz w:val="28"/>
                <w:szCs w:val="28"/>
                <w:lang w:val="ru-RU"/>
              </w:rPr>
              <w:t xml:space="preserve">- </w:t>
            </w:r>
            <w:hyperlink w:anchor="_Нарекания_на_качество_предоставления_и_" w:history="1">
              <w:r>
                <w:rPr>
                  <w:rStyle w:val="a5"/>
                  <w:b/>
                  <w:bCs/>
                  <w:sz w:val="28"/>
                  <w:szCs w:val="28"/>
                  <w:lang w:val="ru-RU"/>
                </w:rPr>
                <w:t>Нарекания на качество предоставления и недоступность ресурсов</w:t>
              </w:r>
            </w:hyperlink>
          </w:p>
        </w:tc>
      </w:tr>
      <w:tr w:rsidR="00000000" w14:paraId="1D7E452A" w14:textId="77777777">
        <w:tc>
          <w:tcPr>
            <w:tcW w:w="10732" w:type="dxa"/>
            <w:tcBorders>
              <w:top w:val="single" w:sz="4" w:space="0" w:color="000000"/>
              <w:left w:val="single" w:sz="4" w:space="0" w:color="000000"/>
              <w:bottom w:val="single" w:sz="4" w:space="0" w:color="000000"/>
              <w:right w:val="single" w:sz="4" w:space="0" w:color="000000"/>
            </w:tcBorders>
            <w:shd w:val="clear" w:color="auto" w:fill="DCD8C2"/>
          </w:tcPr>
          <w:p w14:paraId="372EE7C5" w14:textId="77777777" w:rsidR="00000000" w:rsidRDefault="00444CC4">
            <w:r>
              <w:rPr>
                <w:b/>
                <w:bCs/>
                <w:sz w:val="28"/>
                <w:szCs w:val="28"/>
                <w:lang w:val="ru-RU"/>
              </w:rPr>
              <w:t xml:space="preserve">- </w:t>
            </w:r>
            <w:hyperlink w:anchor="_Низкая_скорость" w:history="1">
              <w:r>
                <w:rPr>
                  <w:rStyle w:val="a5"/>
                  <w:b/>
                  <w:bCs/>
                  <w:sz w:val="28"/>
                  <w:szCs w:val="28"/>
                  <w:lang w:val="ru-RU"/>
                </w:rPr>
                <w:t>Низкая скорость</w:t>
              </w:r>
            </w:hyperlink>
          </w:p>
        </w:tc>
      </w:tr>
      <w:tr w:rsidR="00000000" w14:paraId="1F42CC30" w14:textId="77777777">
        <w:tc>
          <w:tcPr>
            <w:tcW w:w="10732" w:type="dxa"/>
            <w:tcBorders>
              <w:top w:val="single" w:sz="4" w:space="0" w:color="000000"/>
              <w:left w:val="single" w:sz="4" w:space="0" w:color="000000"/>
              <w:bottom w:val="single" w:sz="4" w:space="0" w:color="000000"/>
              <w:right w:val="single" w:sz="4" w:space="0" w:color="000000"/>
            </w:tcBorders>
            <w:shd w:val="clear" w:color="auto" w:fill="C7DAF1"/>
          </w:tcPr>
          <w:p w14:paraId="10301282" w14:textId="77777777" w:rsidR="00000000" w:rsidRDefault="00444CC4">
            <w:hyperlink w:anchor="_Кабинет_пользователя" w:history="1">
              <w:r>
                <w:rPr>
                  <w:rStyle w:val="a5"/>
                  <w:b/>
                  <w:bCs/>
                  <w:sz w:val="28"/>
                  <w:szCs w:val="28"/>
                  <w:lang w:val="ru-RU"/>
                </w:rPr>
                <w:t>Кабинет пользователя</w:t>
              </w:r>
            </w:hyperlink>
          </w:p>
        </w:tc>
      </w:tr>
      <w:tr w:rsidR="00000000" w14:paraId="756401C5" w14:textId="77777777">
        <w:tc>
          <w:tcPr>
            <w:tcW w:w="10732" w:type="dxa"/>
            <w:tcBorders>
              <w:top w:val="single" w:sz="4" w:space="0" w:color="000000"/>
              <w:left w:val="single" w:sz="4" w:space="0" w:color="000000"/>
              <w:bottom w:val="single" w:sz="4" w:space="0" w:color="000000"/>
              <w:right w:val="single" w:sz="4" w:space="0" w:color="000000"/>
            </w:tcBorders>
            <w:shd w:val="clear" w:color="auto" w:fill="EBF1DE"/>
          </w:tcPr>
          <w:p w14:paraId="60A00170" w14:textId="77777777" w:rsidR="00000000" w:rsidRDefault="00444CC4">
            <w:hyperlink w:anchor="_Оплата" w:history="1">
              <w:r>
                <w:rPr>
                  <w:rStyle w:val="a5"/>
                  <w:b/>
                  <w:bCs/>
                  <w:sz w:val="28"/>
                  <w:szCs w:val="28"/>
                  <w:shd w:val="clear" w:color="auto" w:fill="EBF1DE"/>
                  <w:lang w:val="ru-RU"/>
                </w:rPr>
                <w:t>Оплата</w:t>
              </w:r>
            </w:hyperlink>
          </w:p>
        </w:tc>
      </w:tr>
      <w:tr w:rsidR="00000000" w14:paraId="09F84198" w14:textId="77777777">
        <w:trPr>
          <w:trHeight w:val="90"/>
        </w:trPr>
        <w:tc>
          <w:tcPr>
            <w:tcW w:w="10732" w:type="dxa"/>
            <w:tcBorders>
              <w:top w:val="single" w:sz="4" w:space="0" w:color="000000"/>
              <w:left w:val="single" w:sz="4" w:space="0" w:color="000000"/>
              <w:bottom w:val="single" w:sz="4" w:space="0" w:color="000000"/>
              <w:right w:val="single" w:sz="4" w:space="0" w:color="000000"/>
            </w:tcBorders>
            <w:shd w:val="clear" w:color="auto" w:fill="B2A1C7"/>
          </w:tcPr>
          <w:p w14:paraId="18A4EBD6" w14:textId="77777777" w:rsidR="00000000" w:rsidRDefault="00444CC4">
            <w:hyperlink w:anchor="_Тариф" w:history="1">
              <w:r>
                <w:rPr>
                  <w:rStyle w:val="a5"/>
                  <w:b/>
                  <w:bCs/>
                  <w:sz w:val="36"/>
                  <w:szCs w:val="36"/>
                  <w:lang w:val="ru-RU"/>
                </w:rPr>
                <w:t>Тариф</w:t>
              </w:r>
            </w:hyperlink>
          </w:p>
        </w:tc>
      </w:tr>
      <w:tr w:rsidR="00000000" w14:paraId="560079FB" w14:textId="77777777">
        <w:tc>
          <w:tcPr>
            <w:tcW w:w="10732" w:type="dxa"/>
            <w:tcBorders>
              <w:top w:val="single" w:sz="4" w:space="0" w:color="000000"/>
              <w:left w:val="single" w:sz="4" w:space="0" w:color="000000"/>
              <w:bottom w:val="single" w:sz="4" w:space="0" w:color="000000"/>
              <w:right w:val="single" w:sz="4" w:space="0" w:color="000000"/>
            </w:tcBorders>
            <w:shd w:val="clear" w:color="auto" w:fill="E5B8B7"/>
          </w:tcPr>
          <w:p w14:paraId="13F91753" w14:textId="77777777" w:rsidR="00000000" w:rsidRDefault="00444CC4">
            <w:r>
              <w:rPr>
                <w:b/>
                <w:bCs/>
                <w:sz w:val="28"/>
                <w:szCs w:val="28"/>
                <w:lang w:val="ru-RU"/>
              </w:rPr>
              <w:t xml:space="preserve">- </w:t>
            </w:r>
            <w:hyperlink w:anchor="_Расторжение" w:history="1">
              <w:r>
                <w:rPr>
                  <w:rStyle w:val="a5"/>
                  <w:b/>
                  <w:bCs/>
                  <w:sz w:val="28"/>
                  <w:szCs w:val="28"/>
                  <w:lang w:val="ru-RU"/>
                </w:rPr>
                <w:t>Расторжение</w:t>
              </w:r>
            </w:hyperlink>
          </w:p>
        </w:tc>
      </w:tr>
      <w:tr w:rsidR="00000000" w14:paraId="23C63111" w14:textId="77777777">
        <w:trPr>
          <w:trHeight w:val="346"/>
        </w:trPr>
        <w:tc>
          <w:tcPr>
            <w:tcW w:w="10732" w:type="dxa"/>
            <w:tcBorders>
              <w:top w:val="single" w:sz="4" w:space="0" w:color="000000"/>
              <w:left w:val="single" w:sz="4" w:space="0" w:color="000000"/>
              <w:bottom w:val="single" w:sz="4" w:space="0" w:color="000000"/>
              <w:right w:val="single" w:sz="4" w:space="0" w:color="000000"/>
            </w:tcBorders>
            <w:shd w:val="clear" w:color="auto" w:fill="auto"/>
          </w:tcPr>
          <w:p w14:paraId="6B54802D" w14:textId="77777777" w:rsidR="00000000" w:rsidRDefault="00444CC4">
            <w:r>
              <w:rPr>
                <w:b/>
                <w:bCs/>
                <w:sz w:val="28"/>
                <w:szCs w:val="28"/>
                <w:lang w:val="ru-RU"/>
              </w:rPr>
              <w:t xml:space="preserve">- </w:t>
            </w:r>
            <w:hyperlink w:anchor="_Подписки_и_дополнительные_сервисы_(ОККО" w:history="1">
              <w:r>
                <w:rPr>
                  <w:rStyle w:val="a5"/>
                  <w:b/>
                  <w:bCs/>
                  <w:sz w:val="28"/>
                  <w:szCs w:val="28"/>
                  <w:lang w:val="ru-RU"/>
                </w:rPr>
                <w:t>Дополнительные услуги</w:t>
              </w:r>
            </w:hyperlink>
          </w:p>
        </w:tc>
      </w:tr>
      <w:tr w:rsidR="00000000" w14:paraId="2B5D2E22" w14:textId="77777777">
        <w:tc>
          <w:tcPr>
            <w:tcW w:w="10732" w:type="dxa"/>
            <w:tcBorders>
              <w:top w:val="single" w:sz="4" w:space="0" w:color="000000"/>
              <w:left w:val="single" w:sz="4" w:space="0" w:color="000000"/>
              <w:bottom w:val="single" w:sz="4" w:space="0" w:color="000000"/>
              <w:right w:val="single" w:sz="4" w:space="0" w:color="000000"/>
            </w:tcBorders>
            <w:shd w:val="clear" w:color="auto" w:fill="auto"/>
          </w:tcPr>
          <w:p w14:paraId="05551041" w14:textId="77777777" w:rsidR="00000000" w:rsidRDefault="00444CC4">
            <w:hyperlink w:anchor="_Подписки_и_дополнительные_сервисы_(ОККО" w:history="1">
              <w:r>
                <w:rPr>
                  <w:rStyle w:val="a5"/>
                  <w:b/>
                  <w:bCs/>
                  <w:sz w:val="28"/>
                  <w:szCs w:val="28"/>
                  <w:lang w:val="ru-RU"/>
                </w:rPr>
                <w:t xml:space="preserve">Подписки и дополнительные сервисы (ОККО, </w:t>
              </w:r>
              <w:r>
                <w:rPr>
                  <w:rStyle w:val="a5"/>
                  <w:b/>
                  <w:bCs/>
                  <w:sz w:val="28"/>
                  <w:szCs w:val="28"/>
                </w:rPr>
                <w:t>Wink</w:t>
              </w:r>
              <w:r>
                <w:rPr>
                  <w:rStyle w:val="a5"/>
                  <w:b/>
                  <w:bCs/>
                  <w:sz w:val="28"/>
                  <w:szCs w:val="28"/>
                  <w:lang w:val="ru-RU"/>
                </w:rPr>
                <w:t xml:space="preserve">, </w:t>
              </w:r>
              <w:r>
                <w:rPr>
                  <w:rStyle w:val="a5"/>
                  <w:b/>
                  <w:bCs/>
                  <w:sz w:val="28"/>
                  <w:szCs w:val="28"/>
                </w:rPr>
                <w:t>Yandex</w:t>
              </w:r>
              <w:r>
                <w:rPr>
                  <w:rStyle w:val="a5"/>
                  <w:b/>
                  <w:bCs/>
                  <w:sz w:val="28"/>
                  <w:szCs w:val="28"/>
                  <w:lang w:val="ru-RU"/>
                </w:rPr>
                <w:t xml:space="preserve"> и другие)</w:t>
              </w:r>
            </w:hyperlink>
          </w:p>
        </w:tc>
      </w:tr>
      <w:tr w:rsidR="00000000" w14:paraId="42ACFC98" w14:textId="77777777">
        <w:tc>
          <w:tcPr>
            <w:tcW w:w="10732" w:type="dxa"/>
            <w:tcBorders>
              <w:top w:val="single" w:sz="4" w:space="0" w:color="000000"/>
              <w:left w:val="single" w:sz="4" w:space="0" w:color="000000"/>
              <w:bottom w:val="single" w:sz="4" w:space="0" w:color="000000"/>
              <w:right w:val="single" w:sz="4" w:space="0" w:color="000000"/>
            </w:tcBorders>
            <w:shd w:val="clear" w:color="auto" w:fill="FBD4B4"/>
          </w:tcPr>
          <w:p w14:paraId="30BFA1BF" w14:textId="77777777" w:rsidR="00000000" w:rsidRDefault="00444CC4">
            <w:hyperlink w:anchor="_ZALA" w:history="1">
              <w:r>
                <w:rPr>
                  <w:rStyle w:val="a5"/>
                  <w:b/>
                  <w:bCs/>
                  <w:sz w:val="36"/>
                  <w:szCs w:val="36"/>
                  <w:lang w:eastAsia="ru-RU"/>
                </w:rPr>
                <w:t>ZALA</w:t>
              </w:r>
            </w:hyperlink>
          </w:p>
        </w:tc>
      </w:tr>
      <w:tr w:rsidR="00000000" w14:paraId="5611DB1E" w14:textId="77777777">
        <w:tc>
          <w:tcPr>
            <w:tcW w:w="10732" w:type="dxa"/>
            <w:tcBorders>
              <w:top w:val="single" w:sz="4" w:space="0" w:color="000000"/>
              <w:left w:val="single" w:sz="4" w:space="0" w:color="000000"/>
              <w:bottom w:val="single" w:sz="4" w:space="0" w:color="000000"/>
              <w:right w:val="single" w:sz="4" w:space="0" w:color="000000"/>
            </w:tcBorders>
            <w:shd w:val="clear" w:color="auto" w:fill="auto"/>
          </w:tcPr>
          <w:p w14:paraId="016335C1" w14:textId="77777777" w:rsidR="00000000" w:rsidRDefault="00444CC4">
            <w:hyperlink w:anchor="_Телефония" w:history="1">
              <w:r>
                <w:rPr>
                  <w:rStyle w:val="a5"/>
                  <w:b/>
                  <w:bCs/>
                  <w:sz w:val="28"/>
                  <w:szCs w:val="28"/>
                  <w:lang w:val="ru-RU"/>
                </w:rPr>
                <w:t>Телефония</w:t>
              </w:r>
            </w:hyperlink>
          </w:p>
        </w:tc>
      </w:tr>
      <w:tr w:rsidR="00000000" w14:paraId="2E4237E1" w14:textId="77777777">
        <w:tc>
          <w:tcPr>
            <w:tcW w:w="10732" w:type="dxa"/>
            <w:tcBorders>
              <w:top w:val="single" w:sz="4" w:space="0" w:color="000000"/>
              <w:left w:val="single" w:sz="4" w:space="0" w:color="000000"/>
              <w:bottom w:val="single" w:sz="4" w:space="0" w:color="000000"/>
              <w:right w:val="single" w:sz="4" w:space="0" w:color="000000"/>
            </w:tcBorders>
            <w:shd w:val="clear" w:color="auto" w:fill="auto"/>
          </w:tcPr>
          <w:p w14:paraId="060FFBF9" w14:textId="77777777" w:rsidR="00000000" w:rsidRDefault="00444CC4">
            <w:hyperlink w:anchor="_Видеоконтроль" w:history="1">
              <w:r>
                <w:rPr>
                  <w:rStyle w:val="a5"/>
                  <w:b/>
                  <w:bCs/>
                  <w:sz w:val="28"/>
                  <w:szCs w:val="28"/>
                  <w:lang w:val="ru-RU"/>
                </w:rPr>
                <w:t>Видеоконтроль</w:t>
              </w:r>
            </w:hyperlink>
          </w:p>
        </w:tc>
      </w:tr>
      <w:bookmarkEnd w:id="1"/>
    </w:tbl>
    <w:p w14:paraId="3D6683F6" w14:textId="77777777" w:rsidR="00000000" w:rsidRDefault="00444CC4">
      <w:pPr>
        <w:jc w:val="center"/>
        <w:rPr>
          <w:b/>
          <w:bCs/>
          <w:sz w:val="28"/>
          <w:szCs w:val="28"/>
          <w:lang w:val="ru-RU"/>
        </w:rPr>
      </w:pPr>
    </w:p>
    <w:p w14:paraId="20E14A50" w14:textId="77777777" w:rsidR="00000000" w:rsidRDefault="00444CC4">
      <w:pPr>
        <w:jc w:val="center"/>
        <w:rPr>
          <w:b/>
          <w:bCs/>
          <w:sz w:val="28"/>
          <w:szCs w:val="28"/>
          <w:lang w:val="ru-RU"/>
        </w:rPr>
      </w:pPr>
    </w:p>
    <w:p w14:paraId="7DEC9FA6" w14:textId="77777777" w:rsidR="00000000" w:rsidRDefault="00444CC4">
      <w:pPr>
        <w:jc w:val="center"/>
        <w:rPr>
          <w:b/>
          <w:bCs/>
          <w:sz w:val="28"/>
          <w:szCs w:val="28"/>
          <w:lang w:val="ru-RU"/>
        </w:rPr>
      </w:pPr>
    </w:p>
    <w:p w14:paraId="79B5932B" w14:textId="77777777" w:rsidR="00000000" w:rsidRDefault="00444CC4">
      <w:pPr>
        <w:jc w:val="center"/>
        <w:rPr>
          <w:b/>
          <w:bCs/>
          <w:sz w:val="28"/>
          <w:szCs w:val="28"/>
          <w:lang w:val="ru-RU"/>
        </w:rPr>
      </w:pPr>
    </w:p>
    <w:p w14:paraId="45DBE02B" w14:textId="77777777" w:rsidR="00000000" w:rsidRDefault="00444CC4">
      <w:pPr>
        <w:rPr>
          <w:b/>
          <w:bCs/>
          <w:sz w:val="28"/>
          <w:szCs w:val="28"/>
          <w:lang w:val="ru-RU"/>
        </w:rPr>
      </w:pPr>
    </w:p>
    <w:tbl>
      <w:tblPr>
        <w:tblW w:w="0" w:type="auto"/>
        <w:tblInd w:w="-709" w:type="dxa"/>
        <w:tblLayout w:type="fixed"/>
        <w:tblLook w:val="0000" w:firstRow="0" w:lastRow="0" w:firstColumn="0" w:lastColumn="0" w:noHBand="0" w:noVBand="0"/>
      </w:tblPr>
      <w:tblGrid>
        <w:gridCol w:w="2614"/>
        <w:gridCol w:w="2030"/>
        <w:gridCol w:w="2687"/>
        <w:gridCol w:w="7331"/>
      </w:tblGrid>
      <w:tr w:rsidR="00000000" w14:paraId="40436D7C" w14:textId="77777777">
        <w:tc>
          <w:tcPr>
            <w:tcW w:w="2614" w:type="dxa"/>
            <w:tcBorders>
              <w:top w:val="single" w:sz="4" w:space="0" w:color="000000"/>
              <w:left w:val="single" w:sz="4" w:space="0" w:color="000000"/>
              <w:bottom w:val="single" w:sz="4" w:space="0" w:color="000000"/>
              <w:right w:val="single" w:sz="4" w:space="0" w:color="000000"/>
            </w:tcBorders>
            <w:shd w:val="clear" w:color="auto" w:fill="F1F1F1"/>
          </w:tcPr>
          <w:p w14:paraId="1F339BBA" w14:textId="77777777" w:rsidR="00000000" w:rsidRDefault="00444CC4">
            <w:r>
              <w:rPr>
                <w:rFonts w:ascii="Times New Roman" w:hAnsi="Times New Roman" w:cs="Times New Roman"/>
                <w:b/>
                <w:sz w:val="28"/>
                <w:szCs w:val="28"/>
                <w:lang w:val="ru-RU"/>
              </w:rPr>
              <w:t>Уточнение</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1F1F1"/>
          </w:tcPr>
          <w:p w14:paraId="19E9FAB3" w14:textId="77777777" w:rsidR="00000000" w:rsidRDefault="00444CC4">
            <w:r>
              <w:rPr>
                <w:rFonts w:ascii="Times New Roman" w:hAnsi="Times New Roman" w:cs="Times New Roman"/>
                <w:bCs/>
                <w:sz w:val="28"/>
                <w:szCs w:val="28"/>
                <w:lang w:val="ru-RU"/>
              </w:rPr>
              <w:t>Здравствуйте. Подскажите, пожалуйста, номер договора</w:t>
            </w:r>
            <w:r>
              <w:rPr>
                <w:rFonts w:ascii="Times New Roman" w:hAnsi="Times New Roman" w:cs="Times New Roman"/>
                <w:bCs/>
                <w:sz w:val="28"/>
                <w:szCs w:val="28"/>
                <w:lang w:val="ru-RU"/>
              </w:rPr>
              <w:t xml:space="preserve"> или </w:t>
            </w:r>
            <w:r>
              <w:rPr>
                <w:rFonts w:ascii="Times New Roman" w:hAnsi="Times New Roman" w:cs="Times New Roman"/>
                <w:bCs/>
                <w:sz w:val="28"/>
                <w:szCs w:val="28"/>
                <w:lang w:val="ru-RU"/>
              </w:rPr>
              <w:t>городского телефона (с кодом населённого пункта) или ФИО</w:t>
            </w:r>
            <w:r>
              <w:rPr>
                <w:rFonts w:ascii="Times New Roman" w:hAnsi="Times New Roman" w:cs="Times New Roman"/>
                <w:bCs/>
                <w:sz w:val="28"/>
                <w:szCs w:val="28"/>
                <w:lang w:val="ru-RU"/>
              </w:rPr>
              <w:t xml:space="preserve"> с </w:t>
            </w:r>
            <w:r>
              <w:rPr>
                <w:rFonts w:ascii="Times New Roman" w:hAnsi="Times New Roman" w:cs="Times New Roman"/>
                <w:bCs/>
                <w:sz w:val="28"/>
                <w:szCs w:val="28"/>
                <w:lang w:val="ru-RU"/>
              </w:rPr>
              <w:t>полным адресом предоставления услуги?</w:t>
            </w:r>
          </w:p>
        </w:tc>
      </w:tr>
      <w:tr w:rsidR="00000000" w14:paraId="57813820" w14:textId="77777777">
        <w:tc>
          <w:tcPr>
            <w:tcW w:w="2614" w:type="dxa"/>
            <w:tcBorders>
              <w:top w:val="single" w:sz="4" w:space="0" w:color="000000"/>
              <w:left w:val="single" w:sz="4" w:space="0" w:color="000000"/>
              <w:bottom w:val="single" w:sz="4" w:space="0" w:color="000000"/>
              <w:right w:val="single" w:sz="4" w:space="0" w:color="000000"/>
            </w:tcBorders>
            <w:shd w:val="clear" w:color="auto" w:fill="EBF1DE"/>
          </w:tcPr>
          <w:p w14:paraId="75CBFA52" w14:textId="77777777" w:rsidR="00000000" w:rsidRDefault="00444CC4">
            <w:pPr>
              <w:shd w:val="clear" w:color="auto" w:fill="EBF1DE"/>
            </w:pPr>
            <w:r>
              <w:rPr>
                <w:sz w:val="28"/>
                <w:lang w:val="ru-RU"/>
              </w:rPr>
              <w:t>Завершение</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2D4F188C" w14:textId="77777777" w:rsidR="00000000" w:rsidRDefault="00444CC4">
            <w:pPr>
              <w:shd w:val="clear" w:color="auto" w:fill="EBF1DE"/>
              <w:rPr>
                <w:sz w:val="28"/>
                <w:lang w:val="ru-RU"/>
              </w:rPr>
            </w:pPr>
            <w:r>
              <w:rPr>
                <w:sz w:val="28"/>
                <w:lang w:val="ru-RU"/>
              </w:rPr>
              <w:t>Спасибо за обращение, всего доброго.</w:t>
            </w:r>
          </w:p>
          <w:p w14:paraId="4E6D76F8" w14:textId="77777777" w:rsidR="00000000" w:rsidRDefault="00444CC4">
            <w:pPr>
              <w:shd w:val="clear" w:color="auto" w:fill="EBF1DE"/>
              <w:rPr>
                <w:sz w:val="28"/>
                <w:lang w:val="ru-RU"/>
              </w:rPr>
            </w:pPr>
          </w:p>
          <w:p w14:paraId="5879E634" w14:textId="77777777" w:rsidR="00000000" w:rsidRDefault="00444CC4">
            <w:pPr>
              <w:shd w:val="clear" w:color="auto" w:fill="EBF1DE"/>
            </w:pPr>
            <w:r>
              <w:rPr>
                <w:b/>
                <w:bCs/>
                <w:sz w:val="28"/>
                <w:lang w:val="ru-RU"/>
              </w:rPr>
              <w:t>И</w:t>
            </w:r>
            <w:r>
              <w:rPr>
                <w:b/>
                <w:bCs/>
                <w:sz w:val="28"/>
                <w:lang w:val="ru-RU"/>
              </w:rPr>
              <w:t>звините, длительное время от вас не было сообщений. Если возникнут вопросы по услугам компании «Белтелеком», создайте, пожалуйста, новое обращение. Спасибо. Всего доброго.</w:t>
            </w:r>
          </w:p>
        </w:tc>
      </w:tr>
      <w:tr w:rsidR="00000000" w14:paraId="7CECDFD9" w14:textId="77777777">
        <w:tc>
          <w:tcPr>
            <w:tcW w:w="2614" w:type="dxa"/>
            <w:tcBorders>
              <w:top w:val="single" w:sz="4" w:space="0" w:color="000000"/>
              <w:left w:val="single" w:sz="4" w:space="0" w:color="000000"/>
              <w:bottom w:val="single" w:sz="4" w:space="0" w:color="000000"/>
              <w:right w:val="single" w:sz="4" w:space="0" w:color="000000"/>
            </w:tcBorders>
            <w:shd w:val="clear" w:color="auto" w:fill="E6E0EC"/>
          </w:tcPr>
          <w:p w14:paraId="1352F84C" w14:textId="77777777" w:rsidR="00000000" w:rsidRDefault="00444CC4">
            <w:pPr>
              <w:shd w:val="clear" w:color="auto" w:fill="E6E0EC"/>
            </w:pPr>
            <w:bookmarkStart w:id="2" w:name="_Универсальные_ответы_по_неработающей_ус"/>
            <w:bookmarkEnd w:id="2"/>
            <w:r>
              <w:rPr>
                <w:sz w:val="28"/>
                <w:lang w:val="ru-RU"/>
              </w:rPr>
              <w:t>Перенаправление</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6E0EC"/>
          </w:tcPr>
          <w:p w14:paraId="710C38D3" w14:textId="77777777" w:rsidR="00000000" w:rsidRDefault="00444CC4">
            <w:pPr>
              <w:shd w:val="clear" w:color="auto" w:fill="E6E0EC"/>
            </w:pPr>
            <w:r>
              <w:rPr>
                <w:sz w:val="28"/>
                <w:lang w:val="ru-RU"/>
              </w:rPr>
              <w:t>Здравствуйте. Перенаправим вашу заявку в офис продаж, с вами в рабо</w:t>
            </w:r>
            <w:r>
              <w:rPr>
                <w:sz w:val="28"/>
                <w:lang w:val="ru-RU"/>
              </w:rPr>
              <w:t>чее время свяжется специалист и согласует все вопросы. Напишите, пожалуйста, телефон для связи.</w:t>
            </w:r>
          </w:p>
        </w:tc>
      </w:tr>
      <w:tr w:rsidR="00000000" w14:paraId="2DA8D780" w14:textId="77777777">
        <w:tc>
          <w:tcPr>
            <w:tcW w:w="2614" w:type="dxa"/>
            <w:tcBorders>
              <w:top w:val="single" w:sz="4" w:space="0" w:color="000000"/>
              <w:left w:val="single" w:sz="4" w:space="0" w:color="000000"/>
              <w:bottom w:val="single" w:sz="4" w:space="0" w:color="000000"/>
              <w:right w:val="single" w:sz="4" w:space="0" w:color="000000"/>
            </w:tcBorders>
            <w:shd w:val="clear" w:color="auto" w:fill="FDEADA"/>
          </w:tcPr>
          <w:p w14:paraId="265488EF" w14:textId="77777777" w:rsidR="00000000" w:rsidRDefault="00444CC4">
            <w:r>
              <w:rPr>
                <w:sz w:val="28"/>
                <w:szCs w:val="28"/>
                <w:lang w:val="ru-RU"/>
              </w:rPr>
              <w:t>Контактный</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DEADA"/>
          </w:tcPr>
          <w:p w14:paraId="14161178" w14:textId="77777777" w:rsidR="00000000" w:rsidRDefault="00444CC4">
            <w:r>
              <w:rPr>
                <w:sz w:val="28"/>
                <w:lang w:val="ru-RU"/>
              </w:rPr>
              <w:t xml:space="preserve">Напишите, пожалуйста, </w:t>
            </w:r>
            <w:r>
              <w:rPr>
                <w:sz w:val="28"/>
                <w:szCs w:val="28"/>
                <w:lang w:val="ru-RU"/>
              </w:rPr>
              <w:t>контактный номер телефона, с вами свяжется наш сотрудник для решения данного вопроса.</w:t>
            </w:r>
          </w:p>
        </w:tc>
      </w:tr>
      <w:tr w:rsidR="00000000" w14:paraId="0A2AF861" w14:textId="77777777">
        <w:tc>
          <w:tcPr>
            <w:tcW w:w="2614" w:type="dxa"/>
            <w:tcBorders>
              <w:top w:val="single" w:sz="4" w:space="0" w:color="000000"/>
              <w:left w:val="single" w:sz="4" w:space="0" w:color="000000"/>
              <w:bottom w:val="single" w:sz="4" w:space="0" w:color="000000"/>
              <w:right w:val="single" w:sz="4" w:space="0" w:color="000000"/>
            </w:tcBorders>
            <w:shd w:val="clear" w:color="auto" w:fill="F2DCDC"/>
          </w:tcPr>
          <w:p w14:paraId="4160181A"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bCs/>
                <w:sz w:val="28"/>
                <w:szCs w:val="28"/>
                <w:lang w:val="ru-RU"/>
              </w:rPr>
            </w:pPr>
            <w:r>
              <w:rPr>
                <w:bCs/>
                <w:sz w:val="28"/>
                <w:szCs w:val="28"/>
              </w:rPr>
              <w:t>Абонент долго не выходит на связь</w:t>
            </w:r>
          </w:p>
          <w:p w14:paraId="1E8965AE"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bCs/>
                <w:sz w:val="28"/>
                <w:szCs w:val="28"/>
                <w:lang w:val="ru-RU"/>
              </w:rPr>
            </w:pP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180E7B96" w14:textId="77777777" w:rsidR="00000000" w:rsidRDefault="00444CC4">
            <w:pPr>
              <w:spacing w:after="75"/>
              <w:jc w:val="both"/>
              <w:rPr>
                <w:color w:val="C55911"/>
                <w:sz w:val="24"/>
                <w:szCs w:val="24"/>
              </w:rPr>
            </w:pPr>
            <w:r>
              <w:rPr>
                <w:sz w:val="28"/>
                <w:szCs w:val="28"/>
              </w:rPr>
              <w:t>Изви</w:t>
            </w:r>
            <w:r>
              <w:rPr>
                <w:sz w:val="28"/>
                <w:szCs w:val="28"/>
              </w:rPr>
              <w:t xml:space="preserve">ните, длительное время от Вас не было сообщений. </w:t>
            </w:r>
            <w:r>
              <w:rPr>
                <w:color w:val="FF0000"/>
                <w:sz w:val="28"/>
                <w:szCs w:val="28"/>
              </w:rPr>
              <w:t xml:space="preserve">Если вопрос еще актуален, </w:t>
            </w:r>
            <w:r>
              <w:rPr>
                <w:sz w:val="28"/>
                <w:szCs w:val="28"/>
              </w:rPr>
              <w:t>уточнив вышеуказанную информацию, создайте, пожалуйста, новое обращение. Спасибо. Всего доброго.</w:t>
            </w:r>
          </w:p>
          <w:p w14:paraId="7EA7E5E2" w14:textId="77777777" w:rsidR="00000000" w:rsidRDefault="00444CC4">
            <w:pPr>
              <w:spacing w:after="75"/>
              <w:jc w:val="both"/>
            </w:pPr>
            <w:r>
              <w:rPr>
                <w:color w:val="C55911"/>
                <w:sz w:val="24"/>
                <w:szCs w:val="24"/>
              </w:rPr>
              <w:t>Для восстановления качественного предоставления услуги нам необходим диалог с вами</w:t>
            </w:r>
            <w:r>
              <w:rPr>
                <w:sz w:val="24"/>
                <w:szCs w:val="24"/>
              </w:rPr>
              <w:t>.</w:t>
            </w:r>
          </w:p>
        </w:tc>
      </w:tr>
      <w:tr w:rsidR="00000000" w14:paraId="3CFA7472" w14:textId="77777777">
        <w:tc>
          <w:tcPr>
            <w:tcW w:w="14662" w:type="dxa"/>
            <w:gridSpan w:val="4"/>
            <w:tcBorders>
              <w:top w:val="single" w:sz="4" w:space="0" w:color="000000"/>
              <w:left w:val="single" w:sz="4" w:space="0" w:color="000000"/>
              <w:bottom w:val="single" w:sz="4" w:space="0" w:color="000000"/>
              <w:right w:val="single" w:sz="4" w:space="0" w:color="000000"/>
            </w:tcBorders>
            <w:shd w:val="clear" w:color="auto" w:fill="auto"/>
          </w:tcPr>
          <w:p w14:paraId="2D875CA8" w14:textId="77777777" w:rsidR="00000000" w:rsidRDefault="00444CC4">
            <w:pPr>
              <w:pStyle w:val="2"/>
              <w:jc w:val="center"/>
            </w:pPr>
            <w:bookmarkStart w:id="3" w:name="_Мастера"/>
            <w:bookmarkEnd w:id="3"/>
            <w:r>
              <w:rPr>
                <w:lang w:val="ru-RU"/>
              </w:rPr>
              <w:t>Универсальные ответы по неработающей услуге</w:t>
            </w:r>
          </w:p>
        </w:tc>
      </w:tr>
      <w:tr w:rsidR="00000000" w14:paraId="1B4C3B55" w14:textId="77777777">
        <w:tc>
          <w:tcPr>
            <w:tcW w:w="14662" w:type="dxa"/>
            <w:gridSpan w:val="4"/>
            <w:tcBorders>
              <w:top w:val="single" w:sz="4" w:space="0" w:color="000000"/>
              <w:left w:val="single" w:sz="4" w:space="0" w:color="000000"/>
              <w:bottom w:val="single" w:sz="4" w:space="0" w:color="000000"/>
              <w:right w:val="single" w:sz="4" w:space="0" w:color="000000"/>
            </w:tcBorders>
            <w:shd w:val="clear" w:color="auto" w:fill="auto"/>
          </w:tcPr>
          <w:p w14:paraId="6F5203F7" w14:textId="77777777" w:rsidR="00000000" w:rsidRDefault="00444CC4">
            <w:pPr>
              <w:rPr>
                <w:sz w:val="24"/>
                <w:szCs w:val="24"/>
                <w:lang w:val="ru-RU"/>
              </w:rPr>
            </w:pPr>
            <w:r>
              <w:rPr>
                <w:sz w:val="24"/>
                <w:szCs w:val="24"/>
                <w:lang w:val="ru-RU"/>
              </w:rPr>
              <w:t>Здравствуйте. РУП «Белтелеком» прилагает максимальные усилия по восстановлению стабильной работы услуг. Привлечены все специалисты и технические средства. Работа ведётся непрерывно в круглосуточном режиме. В сл</w:t>
            </w:r>
            <w:r>
              <w:rPr>
                <w:sz w:val="24"/>
                <w:szCs w:val="24"/>
                <w:lang w:val="ru-RU"/>
              </w:rPr>
              <w:t>ожившейся ситуации приносим извинения за возникшие неудобства и надеемся на Ваше понимание. С вопросом рассмотрения возможности произведения перерасчёта владелец договора с паспортом может обратиться в офис продаж «Белтелеком».</w:t>
            </w:r>
          </w:p>
          <w:p w14:paraId="386F10AB" w14:textId="77777777" w:rsidR="00000000" w:rsidRDefault="00444CC4">
            <w:pPr>
              <w:rPr>
                <w:sz w:val="24"/>
                <w:szCs w:val="24"/>
                <w:lang w:val="ru-RU"/>
              </w:rPr>
            </w:pPr>
          </w:p>
          <w:p w14:paraId="17DF465E" w14:textId="77777777" w:rsidR="00000000" w:rsidRDefault="00444CC4">
            <w:pPr>
              <w:rPr>
                <w:sz w:val="24"/>
                <w:szCs w:val="24"/>
                <w:lang w:val="ru-RU"/>
              </w:rPr>
            </w:pPr>
            <w:r>
              <w:rPr>
                <w:sz w:val="24"/>
                <w:szCs w:val="24"/>
                <w:lang w:val="ru-RU"/>
              </w:rPr>
              <w:t xml:space="preserve">Здравствуйте! В приложении </w:t>
            </w:r>
            <w:r>
              <w:rPr>
                <w:sz w:val="24"/>
                <w:szCs w:val="24"/>
                <w:lang w:val="ru-RU"/>
              </w:rPr>
              <w:t>информация отображается некорректно, приносим извинения за неудобства!</w:t>
            </w:r>
          </w:p>
          <w:p w14:paraId="6B9B3A3F" w14:textId="77777777" w:rsidR="00000000" w:rsidRDefault="00444CC4">
            <w:pPr>
              <w:rPr>
                <w:sz w:val="24"/>
                <w:szCs w:val="24"/>
                <w:lang w:val="ru-RU"/>
              </w:rPr>
            </w:pPr>
          </w:p>
          <w:p w14:paraId="3D166245" w14:textId="77777777" w:rsidR="00000000" w:rsidRDefault="00444CC4">
            <w:pPr>
              <w:rPr>
                <w:sz w:val="24"/>
                <w:szCs w:val="24"/>
                <w:lang w:val="ru-RU"/>
              </w:rPr>
            </w:pPr>
            <w:r>
              <w:rPr>
                <w:sz w:val="24"/>
                <w:szCs w:val="24"/>
                <w:lang w:val="ru-RU"/>
              </w:rPr>
              <w:t>Здравствуйте! На данный момент не все функции приложения работают корректно. Вы можете воспользоваться услугой «обещанный платёж» в старой версией кабинета пользователя по ссылке https</w:t>
            </w:r>
            <w:r>
              <w:rPr>
                <w:sz w:val="24"/>
                <w:szCs w:val="24"/>
                <w:lang w:val="ru-RU"/>
              </w:rPr>
              <w:t>://issaold.beltelecom.by/main.html . Приносим извинения за временные неудобства!В приложении информация отображается некорректно, приносим извинения за неудобства!</w:t>
            </w:r>
          </w:p>
          <w:p w14:paraId="1EC4D3C0" w14:textId="77777777" w:rsidR="00000000" w:rsidRDefault="00444CC4">
            <w:pPr>
              <w:rPr>
                <w:sz w:val="24"/>
                <w:szCs w:val="24"/>
                <w:lang w:val="ru-RU"/>
              </w:rPr>
            </w:pPr>
          </w:p>
          <w:p w14:paraId="7FFC28B0" w14:textId="77777777" w:rsidR="00000000" w:rsidRDefault="00444CC4">
            <w:pPr>
              <w:rPr>
                <w:sz w:val="24"/>
                <w:szCs w:val="24"/>
                <w:lang w:val="ru-RU"/>
              </w:rPr>
            </w:pPr>
            <w:r>
              <w:rPr>
                <w:sz w:val="24"/>
                <w:szCs w:val="24"/>
                <w:lang w:val="ru-RU"/>
              </w:rPr>
              <w:t>Здравствуйте. К сожалению, платежи проходят дольше обычного.</w:t>
            </w:r>
            <w:r>
              <w:rPr>
                <w:sz w:val="24"/>
                <w:szCs w:val="24"/>
                <w:lang w:val="ru-RU"/>
              </w:rPr>
              <w:t xml:space="preserve"> </w:t>
            </w:r>
            <w:r>
              <w:rPr>
                <w:sz w:val="24"/>
                <w:szCs w:val="24"/>
                <w:lang w:val="ru-RU"/>
              </w:rPr>
              <w:t>Приносим извинения за предоста</w:t>
            </w:r>
            <w:r>
              <w:rPr>
                <w:sz w:val="24"/>
                <w:szCs w:val="24"/>
                <w:lang w:val="ru-RU"/>
              </w:rPr>
              <w:t>вленные неудобства.</w:t>
            </w:r>
          </w:p>
          <w:p w14:paraId="07B1F422" w14:textId="77777777" w:rsidR="00000000" w:rsidRDefault="00444CC4">
            <w:pPr>
              <w:rPr>
                <w:sz w:val="24"/>
                <w:szCs w:val="24"/>
                <w:lang w:val="ru-RU"/>
              </w:rPr>
            </w:pPr>
          </w:p>
          <w:p w14:paraId="50EF6A22" w14:textId="77777777" w:rsidR="00000000" w:rsidRDefault="00444CC4">
            <w:pPr>
              <w:rPr>
                <w:sz w:val="24"/>
                <w:szCs w:val="24"/>
                <w:lang w:val="ru-RU"/>
              </w:rPr>
            </w:pPr>
            <w:r>
              <w:rPr>
                <w:sz w:val="24"/>
                <w:szCs w:val="24"/>
                <w:lang w:val="ru-RU"/>
              </w:rPr>
              <w:lastRenderedPageBreak/>
              <w:t>Здравствуйте. В данный момент есть проблема с доступом к внешним ресурсам. Это связано с возросшей нагрузкой на определённых участках сети. Вопросом занимаются. Пробуйте проверять работу ресурсов позже. Приносим извинения за неудобства</w:t>
            </w:r>
            <w:r>
              <w:rPr>
                <w:sz w:val="24"/>
                <w:szCs w:val="24"/>
                <w:lang w:val="ru-RU"/>
              </w:rPr>
              <w:t>.</w:t>
            </w:r>
          </w:p>
          <w:p w14:paraId="0BC77385" w14:textId="77777777" w:rsidR="00000000" w:rsidRDefault="00444CC4">
            <w:pPr>
              <w:rPr>
                <w:sz w:val="24"/>
                <w:szCs w:val="24"/>
                <w:lang w:val="ru-RU"/>
              </w:rPr>
            </w:pPr>
          </w:p>
          <w:p w14:paraId="7DA76EA2" w14:textId="77777777" w:rsidR="00000000" w:rsidRDefault="00444CC4">
            <w:r>
              <w:rPr>
                <w:sz w:val="24"/>
                <w:szCs w:val="24"/>
                <w:lang w:val="ru-RU"/>
              </w:rPr>
              <w:t xml:space="preserve">Здравствуйте. Обещанный платёж вы можете взять в старом кабинете пользователя </w:t>
            </w:r>
            <w:hyperlink r:id="rId5" w:anchor="_blank" w:history="1">
              <w:r>
                <w:rPr>
                  <w:rStyle w:val="a5"/>
                  <w:rFonts w:eastAsia="sans-serif"/>
                  <w:color w:val="000000"/>
                  <w:sz w:val="24"/>
                  <w:szCs w:val="36"/>
                </w:rPr>
                <w:t>https</w:t>
              </w:r>
              <w:r>
                <w:rPr>
                  <w:rStyle w:val="a5"/>
                  <w:rFonts w:eastAsia="sans-serif"/>
                  <w:color w:val="000000"/>
                  <w:sz w:val="24"/>
                  <w:szCs w:val="36"/>
                  <w:lang w:val="ru-RU"/>
                </w:rPr>
                <w:t>://</w:t>
              </w:r>
              <w:r>
                <w:rPr>
                  <w:rStyle w:val="a5"/>
                  <w:rFonts w:eastAsia="sans-serif"/>
                  <w:color w:val="000000"/>
                  <w:sz w:val="24"/>
                  <w:szCs w:val="36"/>
                </w:rPr>
                <w:t>issaold</w:t>
              </w:r>
              <w:r>
                <w:rPr>
                  <w:rStyle w:val="a5"/>
                  <w:rFonts w:eastAsia="sans-serif"/>
                  <w:color w:val="000000"/>
                  <w:sz w:val="24"/>
                  <w:szCs w:val="36"/>
                  <w:lang w:val="ru-RU"/>
                </w:rPr>
                <w:t>.</w:t>
              </w:r>
              <w:r>
                <w:rPr>
                  <w:rStyle w:val="a5"/>
                  <w:rFonts w:eastAsia="sans-serif"/>
                  <w:color w:val="000000"/>
                  <w:sz w:val="24"/>
                  <w:szCs w:val="36"/>
                </w:rPr>
                <w:t>beltelecom</w:t>
              </w:r>
              <w:r>
                <w:rPr>
                  <w:rStyle w:val="a5"/>
                  <w:rFonts w:eastAsia="sans-serif"/>
                  <w:color w:val="000000"/>
                  <w:sz w:val="24"/>
                  <w:szCs w:val="36"/>
                  <w:lang w:val="ru-RU"/>
                </w:rPr>
                <w:t>.</w:t>
              </w:r>
              <w:r>
                <w:rPr>
                  <w:rStyle w:val="a5"/>
                  <w:rFonts w:eastAsia="sans-serif"/>
                  <w:color w:val="000000"/>
                  <w:sz w:val="24"/>
                  <w:szCs w:val="36"/>
                </w:rPr>
                <w:t>by</w:t>
              </w:r>
              <w:r>
                <w:rPr>
                  <w:rStyle w:val="a5"/>
                  <w:rFonts w:eastAsia="sans-serif"/>
                  <w:color w:val="000000"/>
                  <w:sz w:val="24"/>
                  <w:szCs w:val="36"/>
                  <w:lang w:val="ru-RU"/>
                </w:rPr>
                <w:t>/</w:t>
              </w:r>
              <w:r>
                <w:rPr>
                  <w:rStyle w:val="a5"/>
                  <w:rFonts w:eastAsia="sans-serif"/>
                  <w:color w:val="000000"/>
                  <w:sz w:val="24"/>
                  <w:szCs w:val="36"/>
                </w:rPr>
                <w:t>main</w:t>
              </w:r>
              <w:r>
                <w:rPr>
                  <w:rStyle w:val="a5"/>
                  <w:rFonts w:eastAsia="sans-serif"/>
                  <w:color w:val="000000"/>
                  <w:sz w:val="24"/>
                  <w:szCs w:val="36"/>
                  <w:lang w:val="ru-RU"/>
                </w:rPr>
                <w:t>.</w:t>
              </w:r>
              <w:r>
                <w:rPr>
                  <w:rStyle w:val="a5"/>
                  <w:rFonts w:eastAsia="sans-serif"/>
                  <w:color w:val="000000"/>
                  <w:sz w:val="24"/>
                  <w:szCs w:val="36"/>
                </w:rPr>
                <w:t>html</w:t>
              </w:r>
            </w:hyperlink>
            <w:r>
              <w:rPr>
                <w:sz w:val="24"/>
                <w:szCs w:val="24"/>
                <w:lang w:val="ru-RU"/>
              </w:rPr>
              <w:t xml:space="preserve"> . К сожалению, в данный момент опции в новом кабинете пользователя (п</w:t>
            </w:r>
            <w:r>
              <w:rPr>
                <w:sz w:val="24"/>
                <w:szCs w:val="24"/>
                <w:lang w:val="ru-RU"/>
              </w:rPr>
              <w:t>риложении) некорректно работают.</w:t>
            </w:r>
          </w:p>
        </w:tc>
      </w:tr>
      <w:tr w:rsidR="00000000" w14:paraId="78E24F61" w14:textId="77777777">
        <w:tc>
          <w:tcPr>
            <w:tcW w:w="14662" w:type="dxa"/>
            <w:gridSpan w:val="4"/>
            <w:tcBorders>
              <w:left w:val="single" w:sz="4" w:space="0" w:color="000000"/>
              <w:bottom w:val="single" w:sz="4" w:space="0" w:color="000000"/>
              <w:right w:val="single" w:sz="4" w:space="0" w:color="000000"/>
            </w:tcBorders>
            <w:shd w:val="clear" w:color="auto" w:fill="auto"/>
          </w:tcPr>
          <w:p w14:paraId="568CF6BB" w14:textId="77777777" w:rsidR="00000000" w:rsidRDefault="00444CC4">
            <w:pPr>
              <w:pStyle w:val="2"/>
              <w:jc w:val="center"/>
            </w:pPr>
            <w:r>
              <w:rPr>
                <w:lang w:val="ru-RU"/>
              </w:rPr>
              <w:lastRenderedPageBreak/>
              <w:t>Мастера</w:t>
            </w:r>
          </w:p>
        </w:tc>
      </w:tr>
      <w:tr w:rsidR="00000000" w14:paraId="2C1D9FFD" w14:textId="77777777">
        <w:tc>
          <w:tcPr>
            <w:tcW w:w="2614" w:type="dxa"/>
            <w:tcBorders>
              <w:left w:val="single" w:sz="4" w:space="0" w:color="000000"/>
              <w:bottom w:val="single" w:sz="4" w:space="0" w:color="000000"/>
              <w:right w:val="single" w:sz="4" w:space="0" w:color="000000"/>
            </w:tcBorders>
            <w:shd w:val="clear" w:color="auto" w:fill="auto"/>
          </w:tcPr>
          <w:p w14:paraId="1D0C2836" w14:textId="77777777" w:rsidR="00000000" w:rsidRDefault="00444CC4">
            <w:pPr>
              <w:jc w:val="center"/>
            </w:pPr>
            <w:r>
              <w:rPr>
                <w:b/>
                <w:bCs/>
                <w:sz w:val="28"/>
                <w:lang w:val="ru-RU"/>
              </w:rPr>
              <w:t>Замена</w:t>
            </w:r>
            <w:r>
              <w:rPr>
                <w:b/>
                <w:bCs/>
                <w:sz w:val="28"/>
                <w:lang w:val="ru-RU"/>
              </w:rPr>
              <w:t xml:space="preserve"> оборудования</w:t>
            </w:r>
          </w:p>
        </w:tc>
        <w:tc>
          <w:tcPr>
            <w:tcW w:w="12048" w:type="dxa"/>
            <w:gridSpan w:val="3"/>
            <w:tcBorders>
              <w:left w:val="single" w:sz="4" w:space="0" w:color="000000"/>
              <w:bottom w:val="single" w:sz="4" w:space="0" w:color="000000"/>
              <w:right w:val="single" w:sz="4" w:space="0" w:color="000000"/>
            </w:tcBorders>
            <w:shd w:val="clear" w:color="auto" w:fill="F1F1F1"/>
          </w:tcPr>
          <w:p w14:paraId="766F6FB6" w14:textId="77777777" w:rsidR="00000000" w:rsidRDefault="00444CC4">
            <w:pPr>
              <w:pStyle w:val="111"/>
              <w:spacing w:after="0"/>
            </w:pPr>
            <w:r>
              <w:rPr>
                <w:lang w:val="ru-RU"/>
              </w:rPr>
              <w:t>Можем согласовать выезд мастера для замены имеющегося у вас модема. На момент прихода мастера дома необходимо быть владельцу договора с паспортом, выданный ранее модем не должен иметь видимых п</w:t>
            </w:r>
            <w:r>
              <w:rPr>
                <w:lang w:val="ru-RU"/>
              </w:rPr>
              <w:t>овреждений.</w:t>
            </w:r>
            <w:r>
              <w:rPr>
                <w:lang w:val="ru-RU"/>
              </w:rPr>
              <w:br/>
            </w:r>
            <w:r>
              <w:rPr>
                <w:lang w:val="ru-RU"/>
              </w:rPr>
              <w:br/>
              <w:t>Мастера назначаем на будние дни, сегодня на завтра или на последующие дни. Интервалы времени выезда: с 9:00 до 13:00, с 13:00 до 17:00, с 17:00 до 20:00. Когда удобнее?</w:t>
            </w:r>
          </w:p>
        </w:tc>
      </w:tr>
      <w:tr w:rsidR="00000000" w14:paraId="5E59587B" w14:textId="77777777">
        <w:tc>
          <w:tcPr>
            <w:tcW w:w="2614" w:type="dxa"/>
            <w:tcBorders>
              <w:left w:val="single" w:sz="4" w:space="0" w:color="000000"/>
              <w:bottom w:val="single" w:sz="4" w:space="0" w:color="000000"/>
              <w:right w:val="single" w:sz="4" w:space="0" w:color="000000"/>
            </w:tcBorders>
            <w:shd w:val="clear" w:color="auto" w:fill="auto"/>
          </w:tcPr>
          <w:p w14:paraId="078F84F4" w14:textId="77777777" w:rsidR="00000000" w:rsidRDefault="00444CC4">
            <w:pPr>
              <w:jc w:val="center"/>
            </w:pPr>
            <w:r>
              <w:rPr>
                <w:b/>
                <w:bCs/>
                <w:sz w:val="28"/>
                <w:lang w:val="ru-RU"/>
              </w:rPr>
              <w:t>Проверка</w:t>
            </w:r>
            <w:r>
              <w:rPr>
                <w:b/>
                <w:bCs/>
                <w:sz w:val="28"/>
                <w:lang w:val="ru-RU"/>
              </w:rPr>
              <w:t xml:space="preserve"> по месту</w:t>
            </w:r>
          </w:p>
        </w:tc>
        <w:tc>
          <w:tcPr>
            <w:tcW w:w="12048" w:type="dxa"/>
            <w:gridSpan w:val="3"/>
            <w:tcBorders>
              <w:left w:val="single" w:sz="4" w:space="0" w:color="000000"/>
              <w:bottom w:val="single" w:sz="4" w:space="0" w:color="000000"/>
              <w:right w:val="single" w:sz="4" w:space="0" w:color="000000"/>
            </w:tcBorders>
            <w:shd w:val="clear" w:color="auto" w:fill="F1F1F1"/>
          </w:tcPr>
          <w:p w14:paraId="27EC4887" w14:textId="77777777" w:rsidR="00000000" w:rsidRDefault="00444CC4">
            <w:pPr>
              <w:rPr>
                <w:rFonts w:eastAsia="sans-serif"/>
                <w:sz w:val="24"/>
                <w:szCs w:val="24"/>
                <w:shd w:val="clear" w:color="auto" w:fill="FFFFFF"/>
                <w:lang w:val="ru-RU"/>
              </w:rPr>
            </w:pPr>
            <w:r>
              <w:rPr>
                <w:rFonts w:ascii="Times New Roman" w:hAnsi="Times New Roman" w:cs="Times New Roman"/>
                <w:i/>
                <w:iCs/>
                <w:color w:val="974706"/>
                <w:sz w:val="28"/>
                <w:szCs w:val="24"/>
                <w:lang w:val="ru-RU"/>
              </w:rPr>
              <w:t>Здравствуйте. Со стороны оператора услуга настроена вер</w:t>
            </w:r>
            <w:r>
              <w:rPr>
                <w:rFonts w:ascii="Times New Roman" w:hAnsi="Times New Roman" w:cs="Times New Roman"/>
                <w:i/>
                <w:iCs/>
                <w:color w:val="974706"/>
                <w:sz w:val="28"/>
                <w:szCs w:val="24"/>
                <w:lang w:val="ru-RU"/>
              </w:rPr>
              <w:t>но. Настройки со стороны станционного оборудования корректны. Соединения на модеме длительные. Параметры на линии в норме.</w:t>
            </w:r>
            <w:r>
              <w:rPr>
                <w:rFonts w:ascii="Times New Roman" w:hAnsi="Times New Roman" w:cs="Times New Roman"/>
                <w:i/>
                <w:iCs/>
                <w:color w:val="974706"/>
                <w:sz w:val="28"/>
                <w:szCs w:val="24"/>
                <w:lang w:val="ru-RU"/>
              </w:rPr>
              <w:t xml:space="preserve"> </w:t>
            </w:r>
            <w:r>
              <w:rPr>
                <w:rFonts w:ascii="Times New Roman" w:hAnsi="Times New Roman" w:cs="Times New Roman"/>
                <w:i/>
                <w:iCs/>
                <w:color w:val="974706"/>
                <w:sz w:val="28"/>
                <w:szCs w:val="24"/>
                <w:lang w:val="ru-RU"/>
              </w:rPr>
              <w:t>Можем назначить выезд мастера для проверки по месту. Если проблема в нашем оборудовании выезд бесплатный, если проблема со стороны ва</w:t>
            </w:r>
            <w:r>
              <w:rPr>
                <w:rFonts w:ascii="Times New Roman" w:hAnsi="Times New Roman" w:cs="Times New Roman"/>
                <w:i/>
                <w:iCs/>
                <w:color w:val="974706"/>
                <w:sz w:val="28"/>
                <w:szCs w:val="24"/>
                <w:lang w:val="ru-RU"/>
              </w:rPr>
              <w:t>шего оборудования или настроек, выезд может быть платный, около 20 рублей. Выезд мастера возможен в будние дни с 9 до 13, с 13 до 17 или с 17 до 20, по субботам с 9 до 16</w:t>
            </w:r>
            <w:r>
              <w:rPr>
                <w:rFonts w:ascii="Times New Roman" w:hAnsi="Times New Roman" w:cs="Times New Roman"/>
                <w:i/>
                <w:iCs/>
                <w:color w:val="974706"/>
                <w:sz w:val="24"/>
                <w:szCs w:val="24"/>
                <w:lang w:val="ru-RU"/>
              </w:rPr>
              <w:br/>
            </w:r>
            <w:r>
              <w:rPr>
                <w:rFonts w:ascii="Times New Roman" w:hAnsi="Times New Roman" w:cs="Times New Roman"/>
                <w:i/>
                <w:iCs/>
                <w:color w:val="974706"/>
                <w:sz w:val="24"/>
                <w:szCs w:val="24"/>
                <w:lang w:val="ru-RU"/>
              </w:rPr>
              <w:br/>
            </w:r>
            <w:r>
              <w:rPr>
                <w:sz w:val="24"/>
                <w:szCs w:val="24"/>
                <w:lang w:val="ru-RU"/>
              </w:rPr>
              <w:t>З</w:t>
            </w:r>
            <w:r>
              <w:rPr>
                <w:rFonts w:eastAsia="sans-serif"/>
                <w:sz w:val="24"/>
                <w:szCs w:val="24"/>
                <w:shd w:val="clear" w:color="auto" w:fill="FFFFFF"/>
                <w:lang w:val="ru-RU"/>
              </w:rPr>
              <w:t>дравствуйте. Со стороны оператора услуга настроена верно. Настройки со стороны стан</w:t>
            </w:r>
            <w:r>
              <w:rPr>
                <w:rFonts w:eastAsia="sans-serif"/>
                <w:sz w:val="24"/>
                <w:szCs w:val="24"/>
                <w:shd w:val="clear" w:color="auto" w:fill="FFFFFF"/>
                <w:lang w:val="ru-RU"/>
              </w:rPr>
              <w:t>ционного оборудования корректны. Соединения на модеме длительные. Параметры на линии в норме.</w:t>
            </w:r>
            <w:r>
              <w:rPr>
                <w:rFonts w:eastAsia="sans-serif"/>
                <w:sz w:val="24"/>
                <w:szCs w:val="24"/>
                <w:shd w:val="clear" w:color="auto" w:fill="FFFFFF"/>
                <w:lang w:val="ru-RU"/>
              </w:rPr>
              <w:t xml:space="preserve"> </w:t>
            </w:r>
            <w:r>
              <w:rPr>
                <w:rFonts w:eastAsia="sans-serif"/>
                <w:sz w:val="24"/>
                <w:szCs w:val="24"/>
                <w:shd w:val="clear" w:color="auto" w:fill="FFFFFF"/>
                <w:lang w:val="ru-RU"/>
              </w:rPr>
              <w:t xml:space="preserve">Если пользуетесь по вайфай, самостоятельно разобраться не получается, а перезапуск модема не помогает - можем назначить выезд мастера для проверки по месту. Если </w:t>
            </w:r>
            <w:r>
              <w:rPr>
                <w:rFonts w:eastAsia="sans-serif"/>
                <w:sz w:val="24"/>
                <w:szCs w:val="24"/>
                <w:shd w:val="clear" w:color="auto" w:fill="FFFFFF"/>
                <w:lang w:val="ru-RU"/>
              </w:rPr>
              <w:t xml:space="preserve">проблема в нашем оборудовании выезд бесплатный, если проблема со стороны вашего оборудования или настроек, выезд может быть платный, в районе 20 рублей. </w:t>
            </w:r>
          </w:p>
          <w:p w14:paraId="2EA72C40" w14:textId="77777777" w:rsidR="00000000" w:rsidRDefault="00444CC4">
            <w:r>
              <w:rPr>
                <w:rFonts w:eastAsia="sans-serif"/>
                <w:sz w:val="24"/>
                <w:szCs w:val="24"/>
                <w:shd w:val="clear" w:color="auto" w:fill="FFFFFF"/>
                <w:lang w:val="ru-RU"/>
              </w:rPr>
              <w:br/>
            </w:r>
            <w:r>
              <w:rPr>
                <w:rFonts w:eastAsia="sans-serif"/>
                <w:sz w:val="24"/>
                <w:szCs w:val="24"/>
                <w:shd w:val="clear" w:color="auto" w:fill="FFFFFF"/>
                <w:lang w:val="ru-RU"/>
              </w:rPr>
              <w:t>Если проблема в нашем оборудовании выезд бесплатный, если проблема со стороны вашего оборудования или</w:t>
            </w:r>
            <w:r>
              <w:rPr>
                <w:rFonts w:eastAsia="sans-serif"/>
                <w:sz w:val="24"/>
                <w:szCs w:val="24"/>
                <w:shd w:val="clear" w:color="auto" w:fill="FFFFFF"/>
                <w:lang w:val="ru-RU"/>
              </w:rPr>
              <w:t xml:space="preserve"> настроек, выезд может быть платный, </w:t>
            </w:r>
            <w:r>
              <w:rPr>
                <w:rFonts w:eastAsia="sans-serif"/>
                <w:color w:val="7030A0"/>
                <w:sz w:val="24"/>
                <w:szCs w:val="24"/>
                <w:shd w:val="clear" w:color="auto" w:fill="FFFFFF"/>
                <w:lang w:val="ru-RU"/>
              </w:rPr>
              <w:t xml:space="preserve">Выезд мастера возможен завтра с 13 до 17 или с 17 до 20 часов, далее  в будние дни с 9 до 13, с 13 до 17 или с 17 до 20, по субботам с 9 до 16.  </w:t>
            </w:r>
            <w:r>
              <w:rPr>
                <w:rFonts w:eastAsia="sans-serif"/>
                <w:color w:val="7030A0"/>
                <w:sz w:val="24"/>
                <w:szCs w:val="24"/>
                <w:shd w:val="clear" w:color="auto" w:fill="FFFFFF"/>
                <w:lang w:val="ru-RU"/>
              </w:rPr>
              <w:br/>
              <w:t>Должен присутствовать владелец договора в назначенное время.</w:t>
            </w:r>
          </w:p>
        </w:tc>
      </w:tr>
      <w:tr w:rsidR="00000000" w14:paraId="7E212D49" w14:textId="77777777">
        <w:tc>
          <w:tcPr>
            <w:tcW w:w="2614" w:type="dxa"/>
            <w:tcBorders>
              <w:left w:val="single" w:sz="4" w:space="0" w:color="000000"/>
              <w:bottom w:val="single" w:sz="4" w:space="0" w:color="000000"/>
              <w:right w:val="single" w:sz="4" w:space="0" w:color="000000"/>
            </w:tcBorders>
            <w:shd w:val="clear" w:color="auto" w:fill="auto"/>
          </w:tcPr>
          <w:p w14:paraId="24A46098" w14:textId="77777777" w:rsidR="00000000" w:rsidRDefault="00444CC4">
            <w:pPr>
              <w:jc w:val="center"/>
            </w:pPr>
            <w:r>
              <w:rPr>
                <w:b/>
                <w:bCs/>
                <w:sz w:val="28"/>
                <w:lang w:val="ru-RU"/>
              </w:rPr>
              <w:t>Не пришел м</w:t>
            </w:r>
            <w:r>
              <w:rPr>
                <w:b/>
                <w:bCs/>
                <w:sz w:val="28"/>
                <w:lang w:val="ru-RU"/>
              </w:rPr>
              <w:t>астер</w:t>
            </w:r>
          </w:p>
        </w:tc>
        <w:tc>
          <w:tcPr>
            <w:tcW w:w="12048" w:type="dxa"/>
            <w:gridSpan w:val="3"/>
            <w:tcBorders>
              <w:left w:val="single" w:sz="4" w:space="0" w:color="000000"/>
              <w:bottom w:val="single" w:sz="4" w:space="0" w:color="000000"/>
              <w:right w:val="single" w:sz="4" w:space="0" w:color="000000"/>
            </w:tcBorders>
            <w:shd w:val="clear" w:color="auto" w:fill="F1F1F1"/>
          </w:tcPr>
          <w:p w14:paraId="511A6F00" w14:textId="77777777" w:rsidR="00000000" w:rsidRDefault="00444CC4">
            <w:pPr>
              <w:pStyle w:val="HTML11"/>
            </w:pPr>
            <w:r>
              <w:rPr>
                <w:rFonts w:ascii="sans-serif" w:eastAsia="sans-serif" w:hAnsi="sans-serif" w:cs="sans-serif" w:hint="default"/>
              </w:rPr>
              <w:t>Хотим принести наши искренние извинения за то, что мастер не пришел к вам сегодня. На текущий момент выясняются все обстоятельства произошедшего. Мы понимаем, насколько важно соблюдать договорённости и информировать вас о любых изменениях. Сожалеем о</w:t>
            </w:r>
            <w:r>
              <w:rPr>
                <w:rFonts w:ascii="sans-serif" w:eastAsia="sans-serif" w:hAnsi="sans-serif" w:cs="sans-serif" w:hint="default"/>
              </w:rPr>
              <w:t xml:space="preserve"> доставленных неудобствах. </w:t>
            </w:r>
            <w:r>
              <w:rPr>
                <w:rFonts w:ascii="sans-serif" w:eastAsia="sans-serif" w:hAnsi="sans-serif" w:cs="sans-serif" w:hint="default"/>
              </w:rPr>
              <w:lastRenderedPageBreak/>
              <w:t>Мы ценим ваше терпение и доверие и уже работаем над тем, чтобы такие ситуации не повторялись в будущем. Ваше обращение передано в подразделение ответственное за выезд мастера.</w:t>
            </w:r>
          </w:p>
        </w:tc>
      </w:tr>
      <w:tr w:rsidR="00000000" w14:paraId="48997770" w14:textId="77777777">
        <w:trPr>
          <w:trHeight w:val="326"/>
        </w:trPr>
        <w:tc>
          <w:tcPr>
            <w:tcW w:w="2614" w:type="dxa"/>
            <w:tcBorders>
              <w:left w:val="single" w:sz="4" w:space="0" w:color="000000"/>
              <w:bottom w:val="single" w:sz="4" w:space="0" w:color="000000"/>
              <w:right w:val="single" w:sz="4" w:space="0" w:color="000000"/>
            </w:tcBorders>
            <w:shd w:val="clear" w:color="auto" w:fill="auto"/>
          </w:tcPr>
          <w:p w14:paraId="59D34500" w14:textId="77777777" w:rsidR="00000000" w:rsidRDefault="00444CC4">
            <w:pPr>
              <w:jc w:val="center"/>
            </w:pPr>
            <w:bookmarkStart w:id="4" w:name="_Качество_предоставления_и_Wi-fi"/>
            <w:bookmarkEnd w:id="4"/>
            <w:r>
              <w:rPr>
                <w:b/>
                <w:bCs/>
                <w:sz w:val="28"/>
                <w:lang w:val="ru-RU"/>
              </w:rPr>
              <w:lastRenderedPageBreak/>
              <w:t>Выезд для проверки работы оборудования</w:t>
            </w:r>
          </w:p>
        </w:tc>
        <w:tc>
          <w:tcPr>
            <w:tcW w:w="12048" w:type="dxa"/>
            <w:gridSpan w:val="3"/>
            <w:tcBorders>
              <w:left w:val="single" w:sz="4" w:space="0" w:color="000000"/>
              <w:bottom w:val="single" w:sz="4" w:space="0" w:color="000000"/>
              <w:right w:val="single" w:sz="4" w:space="0" w:color="000000"/>
            </w:tcBorders>
            <w:shd w:val="clear" w:color="auto" w:fill="F1F1F1"/>
          </w:tcPr>
          <w:p w14:paraId="190AF807" w14:textId="77777777" w:rsidR="00000000" w:rsidRDefault="00444CC4">
            <w:pPr>
              <w:pStyle w:val="HTML11"/>
              <w:rPr>
                <w:rFonts w:ascii="sans-serif" w:eastAsia="sans-serif" w:hAnsi="sans-serif" w:cs="sans-serif" w:hint="default"/>
                <w:lang w:val="ru-RU"/>
              </w:rPr>
            </w:pPr>
            <w:r>
              <w:rPr>
                <w:rFonts w:ascii="sans-serif" w:eastAsia="sans-serif" w:hAnsi="sans-serif" w:cs="sans-serif" w:hint="default"/>
              </w:rPr>
              <w:t>Здравствуйте.</w:t>
            </w:r>
            <w:r>
              <w:rPr>
                <w:rFonts w:ascii="sans-serif" w:eastAsia="sans-serif" w:hAnsi="sans-serif" w:cs="sans-serif" w:hint="default"/>
              </w:rPr>
              <w:t xml:space="preserve"> </w:t>
            </w:r>
            <w:r>
              <w:rPr>
                <w:rFonts w:ascii="sans-serif" w:eastAsia="sans-serif" w:hAnsi="sans-serif" w:cs="sans-serif" w:hint="default"/>
                <w:lang w:val="ru-RU"/>
              </w:rPr>
              <w:t>Можем назначить выезд мастера для проверки работы оборудования по месту. Если проблема в нашем оборудовании выезд бесплатный, если проблема со стороны вашего оборудования или настроек, выезд может быть платный, около 20 рублей. Выезд мастера возможен завт</w:t>
            </w:r>
            <w:r>
              <w:rPr>
                <w:rFonts w:ascii="sans-serif" w:eastAsia="sans-serif" w:hAnsi="sans-serif" w:cs="sans-serif" w:hint="default"/>
                <w:lang w:val="ru-RU"/>
              </w:rPr>
              <w:t xml:space="preserve">ра с 13 до 17 или с 17 до 20 часов. На момент прихода мастера дома необходимо быть владельцу договора с паспортом, выданный ранее модем не должен иметь видимых повреждений. </w:t>
            </w:r>
            <w:r>
              <w:rPr>
                <w:rFonts w:ascii="sans-serif" w:eastAsia="sans-serif" w:hAnsi="sans-serif" w:cs="sans-serif" w:hint="default"/>
                <w:lang w:val="ru-RU"/>
              </w:rPr>
              <w:br/>
            </w:r>
          </w:p>
          <w:p w14:paraId="54D9F504" w14:textId="77777777" w:rsidR="00000000" w:rsidRDefault="00444CC4">
            <w:pPr>
              <w:pStyle w:val="HTML11"/>
            </w:pPr>
            <w:r>
              <w:rPr>
                <w:rFonts w:ascii="sans-serif" w:eastAsia="sans-serif" w:hAnsi="sans-serif" w:cs="sans-serif" w:hint="default"/>
                <w:lang w:val="ru-RU"/>
              </w:rPr>
              <w:t>Выезд мастера возможен в будние дни с 9 до 13, с 13 до 17 или с 17 до 20, по субб</w:t>
            </w:r>
            <w:r>
              <w:rPr>
                <w:rFonts w:ascii="sans-serif" w:eastAsia="sans-serif" w:hAnsi="sans-serif" w:cs="sans-serif" w:hint="default"/>
                <w:lang w:val="ru-RU"/>
              </w:rPr>
              <w:t>отам с 9 до 16</w:t>
            </w:r>
          </w:p>
        </w:tc>
      </w:tr>
      <w:tr w:rsidR="00000000" w14:paraId="73AE9A2A" w14:textId="77777777">
        <w:trPr>
          <w:trHeight w:val="326"/>
        </w:trPr>
        <w:tc>
          <w:tcPr>
            <w:tcW w:w="14662" w:type="dxa"/>
            <w:gridSpan w:val="4"/>
            <w:tcBorders>
              <w:left w:val="single" w:sz="4" w:space="0" w:color="000000"/>
              <w:bottom w:val="single" w:sz="4" w:space="0" w:color="000000"/>
              <w:right w:val="single" w:sz="4" w:space="0" w:color="000000"/>
            </w:tcBorders>
            <w:shd w:val="clear" w:color="auto" w:fill="auto"/>
          </w:tcPr>
          <w:p w14:paraId="4287ED7D" w14:textId="77777777" w:rsidR="00000000" w:rsidRDefault="00444CC4">
            <w:pPr>
              <w:pStyle w:val="HTML11"/>
              <w:jc w:val="center"/>
            </w:pPr>
            <w:r>
              <w:rPr>
                <w:rFonts w:ascii="sans-serif" w:eastAsia="sans-serif" w:hAnsi="sans-serif" w:cs="sans-serif" w:hint="default"/>
                <w:b/>
                <w:bCs/>
                <w:sz w:val="28"/>
                <w:szCs w:val="28"/>
                <w:lang w:val="ru-RU"/>
              </w:rPr>
              <w:t>Вопросы по оптике</w:t>
            </w:r>
          </w:p>
        </w:tc>
      </w:tr>
      <w:tr w:rsidR="00000000" w14:paraId="3B9A6C40" w14:textId="77777777">
        <w:trPr>
          <w:trHeight w:val="326"/>
        </w:trPr>
        <w:tc>
          <w:tcPr>
            <w:tcW w:w="2614" w:type="dxa"/>
            <w:tcBorders>
              <w:left w:val="single" w:sz="4" w:space="0" w:color="000000"/>
              <w:bottom w:val="single" w:sz="4" w:space="0" w:color="000000"/>
              <w:right w:val="single" w:sz="4" w:space="0" w:color="000000"/>
            </w:tcBorders>
            <w:shd w:val="clear" w:color="auto" w:fill="auto"/>
          </w:tcPr>
          <w:p w14:paraId="0C5D4196" w14:textId="77777777" w:rsidR="00000000" w:rsidRDefault="00444CC4">
            <w:pPr>
              <w:jc w:val="center"/>
            </w:pPr>
            <w:r>
              <w:rPr>
                <w:b/>
                <w:bCs/>
                <w:sz w:val="28"/>
                <w:lang w:val="ru-RU"/>
              </w:rPr>
              <w:t>Маркировка кабеля</w:t>
            </w:r>
          </w:p>
        </w:tc>
        <w:tc>
          <w:tcPr>
            <w:tcW w:w="12048" w:type="dxa"/>
            <w:gridSpan w:val="3"/>
            <w:tcBorders>
              <w:left w:val="single" w:sz="4" w:space="0" w:color="000000"/>
              <w:bottom w:val="single" w:sz="4" w:space="0" w:color="000000"/>
              <w:right w:val="single" w:sz="4" w:space="0" w:color="000000"/>
            </w:tcBorders>
            <w:shd w:val="clear" w:color="auto" w:fill="F1F1F1"/>
          </w:tcPr>
          <w:p w14:paraId="70A9C293" w14:textId="77777777" w:rsidR="00000000" w:rsidRDefault="00444CC4">
            <w:pPr>
              <w:pStyle w:val="HTML11"/>
            </w:pPr>
            <w:r>
              <w:rPr>
                <w:rFonts w:ascii="sans-serif" w:eastAsia="sans-serif" w:hAnsi="sans-serif" w:cs="sans-serif" w:hint="default"/>
                <w:lang w:val="ru-RU"/>
              </w:rPr>
              <w:t xml:space="preserve">Здравствуйте. Оптоволоконный патч-корд кабель есть в свободной продаже. При покупке обращайте внимание на цвета наконечников. Есть исполнения кабеля в котором с двух сторон </w:t>
            </w:r>
            <w:r>
              <w:rPr>
                <w:rFonts w:ascii="sans-serif" w:eastAsia="sans-serif" w:hAnsi="sans-serif" w:cs="sans-serif" w:hint="default"/>
                <w:b/>
                <w:bCs/>
                <w:color w:val="00B050"/>
                <w:lang w:val="ru-RU"/>
              </w:rPr>
              <w:t>зеленые</w:t>
            </w:r>
            <w:r>
              <w:rPr>
                <w:rFonts w:ascii="sans-serif" w:eastAsia="sans-serif" w:hAnsi="sans-serif" w:cs="sans-serif" w:hint="default"/>
                <w:lang w:val="ru-RU"/>
              </w:rPr>
              <w:t xml:space="preserve"> наконечники (маркировк</w:t>
            </w:r>
            <w:r>
              <w:rPr>
                <w:rFonts w:ascii="sans-serif" w:eastAsia="sans-serif" w:hAnsi="sans-serif" w:cs="sans-serif" w:hint="default"/>
                <w:lang w:val="ru-RU"/>
              </w:rPr>
              <w:t xml:space="preserve">а </w:t>
            </w:r>
            <w:r>
              <w:rPr>
                <w:rFonts w:ascii="sans-serif" w:eastAsia="sans-serif" w:hAnsi="sans-serif" w:cs="sans-serif" w:hint="default"/>
                <w:b/>
                <w:bCs/>
                <w:color w:val="00B050"/>
                <w:lang w:val="ru-RU"/>
              </w:rPr>
              <w:t>SC/APC-SC/APC</w:t>
            </w:r>
            <w:r>
              <w:rPr>
                <w:rFonts w:ascii="sans-serif" w:eastAsia="sans-serif" w:hAnsi="sans-serif" w:cs="sans-serif" w:hint="default"/>
                <w:lang w:val="ru-RU"/>
              </w:rPr>
              <w:t xml:space="preserve">), а есть с одной стороны </w:t>
            </w:r>
            <w:r>
              <w:rPr>
                <w:rFonts w:ascii="sans-serif" w:eastAsia="sans-serif" w:hAnsi="sans-serif" w:cs="sans-serif" w:hint="default"/>
                <w:b/>
                <w:bCs/>
                <w:color w:val="0070C0"/>
                <w:lang w:val="ru-RU"/>
              </w:rPr>
              <w:t>синий</w:t>
            </w:r>
            <w:r>
              <w:rPr>
                <w:rFonts w:ascii="sans-serif" w:eastAsia="sans-serif" w:hAnsi="sans-serif" w:cs="sans-serif" w:hint="default"/>
                <w:color w:val="0000FF"/>
                <w:lang w:val="ru-RU"/>
              </w:rPr>
              <w:t>,</w:t>
            </w:r>
            <w:r>
              <w:rPr>
                <w:rFonts w:ascii="sans-serif" w:eastAsia="sans-serif" w:hAnsi="sans-serif" w:cs="sans-serif" w:hint="default"/>
                <w:lang w:val="ru-RU"/>
              </w:rPr>
              <w:t xml:space="preserve"> а с другой </w:t>
            </w:r>
            <w:r>
              <w:rPr>
                <w:rFonts w:ascii="sans-serif" w:eastAsia="sans-serif" w:hAnsi="sans-serif" w:cs="sans-serif" w:hint="default"/>
                <w:b/>
                <w:bCs/>
                <w:color w:val="00B050"/>
                <w:lang w:val="ru-RU"/>
              </w:rPr>
              <w:t>зеленый</w:t>
            </w:r>
            <w:r>
              <w:rPr>
                <w:rFonts w:ascii="sans-serif" w:eastAsia="sans-serif" w:hAnsi="sans-serif" w:cs="sans-serif" w:hint="default"/>
                <w:color w:val="00B050"/>
                <w:lang w:val="ru-RU"/>
              </w:rPr>
              <w:t xml:space="preserve"> </w:t>
            </w:r>
            <w:r>
              <w:rPr>
                <w:rFonts w:ascii="sans-serif" w:eastAsia="sans-serif" w:hAnsi="sans-serif" w:cs="sans-serif" w:hint="default"/>
                <w:lang w:val="ru-RU"/>
              </w:rPr>
              <w:t xml:space="preserve">(маркировка </w:t>
            </w:r>
            <w:r>
              <w:rPr>
                <w:rFonts w:ascii="sans-serif" w:eastAsia="sans-serif" w:hAnsi="sans-serif" w:cs="sans-serif" w:hint="default"/>
                <w:b/>
                <w:bCs/>
                <w:color w:val="00B050"/>
                <w:lang w:val="ru-RU"/>
              </w:rPr>
              <w:t>SC/APC</w:t>
            </w:r>
            <w:r>
              <w:rPr>
                <w:rFonts w:ascii="sans-serif" w:eastAsia="sans-serif" w:hAnsi="sans-serif" w:cs="sans-serif" w:hint="default"/>
                <w:lang w:val="ru-RU"/>
              </w:rPr>
              <w:t>-</w:t>
            </w:r>
            <w:r>
              <w:rPr>
                <w:rFonts w:ascii="sans-serif" w:eastAsia="sans-serif" w:hAnsi="sans-serif" w:cs="sans-serif" w:hint="default"/>
                <w:b/>
                <w:bCs/>
                <w:color w:val="0070C0"/>
                <w:lang w:val="ru-RU"/>
              </w:rPr>
              <w:t>SC/UPC</w:t>
            </w:r>
            <w:r>
              <w:rPr>
                <w:rFonts w:ascii="sans-serif" w:eastAsia="sans-serif" w:hAnsi="sans-serif" w:cs="sans-serif" w:hint="default"/>
                <w:lang w:val="ru-RU"/>
              </w:rPr>
              <w:t>) Приобрести нужно аналогичный по цветам вашему текущему кабелю.</w:t>
            </w:r>
          </w:p>
        </w:tc>
      </w:tr>
      <w:tr w:rsidR="00000000" w14:paraId="71D1A158" w14:textId="77777777">
        <w:trPr>
          <w:trHeight w:val="326"/>
        </w:trPr>
        <w:tc>
          <w:tcPr>
            <w:tcW w:w="2614" w:type="dxa"/>
            <w:tcBorders>
              <w:left w:val="single" w:sz="4" w:space="0" w:color="000000"/>
              <w:bottom w:val="single" w:sz="4" w:space="0" w:color="000000"/>
              <w:right w:val="single" w:sz="4" w:space="0" w:color="000000"/>
            </w:tcBorders>
            <w:shd w:val="clear" w:color="auto" w:fill="F2DCDC"/>
          </w:tcPr>
          <w:p w14:paraId="2E37ADFD" w14:textId="77777777" w:rsidR="00000000" w:rsidRDefault="00444CC4">
            <w:pPr>
              <w:jc w:val="center"/>
            </w:pPr>
            <w:r>
              <w:rPr>
                <w:b/>
                <w:bCs/>
                <w:sz w:val="28"/>
                <w:lang w:val="ru-RU"/>
              </w:rPr>
              <w:t>Высокое</w:t>
            </w:r>
            <w:r>
              <w:rPr>
                <w:b/>
                <w:bCs/>
                <w:sz w:val="28"/>
                <w:lang w:val="ru-RU"/>
              </w:rPr>
              <w:t xml:space="preserve"> затухание </w:t>
            </w:r>
            <w:r>
              <w:rPr>
                <w:b/>
                <w:bCs/>
                <w:sz w:val="28"/>
              </w:rPr>
              <w:t>/ LOS</w:t>
            </w:r>
          </w:p>
        </w:tc>
        <w:tc>
          <w:tcPr>
            <w:tcW w:w="12048" w:type="dxa"/>
            <w:gridSpan w:val="3"/>
            <w:tcBorders>
              <w:left w:val="single" w:sz="4" w:space="0" w:color="000000"/>
              <w:bottom w:val="single" w:sz="4" w:space="0" w:color="000000"/>
              <w:right w:val="single" w:sz="4" w:space="0" w:color="000000"/>
            </w:tcBorders>
            <w:shd w:val="clear" w:color="auto" w:fill="F2DCDC"/>
          </w:tcPr>
          <w:p w14:paraId="291A9B7A" w14:textId="77777777" w:rsidR="00000000" w:rsidRDefault="00444CC4">
            <w:pPr>
              <w:rPr>
                <w:sz w:val="24"/>
                <w:szCs w:val="24"/>
                <w:lang w:eastAsia="ru-RU"/>
              </w:rPr>
            </w:pPr>
            <w:r>
              <w:rPr>
                <w:sz w:val="24"/>
                <w:szCs w:val="24"/>
                <w:lang w:val="ru-RU"/>
              </w:rPr>
              <w:t>Здравствуйте. На модем поступает слабый оптический сигнал , что может влия</w:t>
            </w:r>
            <w:r>
              <w:rPr>
                <w:sz w:val="24"/>
                <w:szCs w:val="24"/>
                <w:lang w:val="ru-RU"/>
              </w:rPr>
              <w:t xml:space="preserve">ть на качество предоставляемых услуг. Можем предложить выезд специалиста с осмотром. Повреждение до квартиры устраняется бесплатно, в квартире на платной основе (в среднем около 30 рублей в счет договора). </w:t>
            </w:r>
            <w:r>
              <w:rPr>
                <w:sz w:val="24"/>
                <w:szCs w:val="24"/>
                <w:lang w:val="ru-RU"/>
              </w:rPr>
              <w:br/>
              <w:t xml:space="preserve">Выезд мастера возможен в будние дни с 9 до 13, с </w:t>
            </w:r>
            <w:r>
              <w:rPr>
                <w:sz w:val="24"/>
                <w:szCs w:val="24"/>
                <w:lang w:val="ru-RU"/>
              </w:rPr>
              <w:t>13 до 17 или с 17 до 20, по субботам с 9 до 16</w:t>
            </w:r>
          </w:p>
          <w:p w14:paraId="7CCB659E" w14:textId="77777777" w:rsidR="00000000" w:rsidRDefault="00444CC4">
            <w:pPr>
              <w:rPr>
                <w:sz w:val="24"/>
                <w:szCs w:val="24"/>
                <w:lang w:eastAsia="ru-RU"/>
              </w:rPr>
            </w:pPr>
            <w:r>
              <w:rPr>
                <w:sz w:val="24"/>
                <w:szCs w:val="24"/>
                <w:lang w:eastAsia="ru-RU"/>
              </w:rPr>
              <w:t xml:space="preserve">Здравствуйте. Подскажите, пожалуйста, видимых повреждений или заломов оптического кабеля, который соединяет модем с оптической розеткой, визуально не видно? </w:t>
            </w:r>
          </w:p>
          <w:p w14:paraId="2206577C" w14:textId="77777777" w:rsidR="00000000" w:rsidRDefault="00444CC4">
            <w:pPr>
              <w:rPr>
                <w:sz w:val="24"/>
                <w:szCs w:val="24"/>
                <w:lang w:eastAsia="ru-RU"/>
              </w:rPr>
            </w:pPr>
          </w:p>
          <w:p w14:paraId="6856F7E7" w14:textId="77777777" w:rsidR="00000000" w:rsidRDefault="00444CC4">
            <w:pPr>
              <w:pStyle w:val="HTML11"/>
              <w:rPr>
                <w:rFonts w:ascii="sans-serif" w:eastAsia="sans-serif" w:hAnsi="sans-serif" w:cs="sans-serif" w:hint="default"/>
                <w:lang w:val="ru-RU" w:eastAsia="ru-RU" w:bidi="ar"/>
              </w:rPr>
            </w:pPr>
            <w:r>
              <w:rPr>
                <w:rFonts w:ascii="sans-serif" w:eastAsia="sans-serif" w:hAnsi="sans-serif" w:cs="sans-serif" w:hint="default"/>
                <w:lang w:val="ru-RU"/>
              </w:rPr>
              <w:t>Попробуйте п</w:t>
            </w:r>
            <w:r>
              <w:rPr>
                <w:rFonts w:ascii="sans-serif" w:eastAsia="sans-serif" w:hAnsi="sans-serif" w:cs="sans-serif" w:hint="default"/>
              </w:rPr>
              <w:t>роверить физику подключения оптоволоко</w:t>
            </w:r>
            <w:r>
              <w:rPr>
                <w:rFonts w:ascii="sans-serif" w:eastAsia="sans-serif" w:hAnsi="sans-serif" w:cs="sans-serif" w:hint="default"/>
              </w:rPr>
              <w:t xml:space="preserve">нного кабеля. </w:t>
            </w:r>
            <w:r>
              <w:rPr>
                <w:rFonts w:ascii="sans-serif" w:eastAsia="sans-serif" w:hAnsi="sans-serif" w:cs="sans-serif" w:hint="default"/>
                <w:lang w:val="ru-RU"/>
              </w:rPr>
              <w:t>Осмотреть</w:t>
            </w:r>
            <w:r>
              <w:rPr>
                <w:rFonts w:ascii="sans-serif" w:eastAsia="sans-serif" w:hAnsi="sans-serif" w:cs="sans-serif" w:hint="default"/>
              </w:rPr>
              <w:t xml:space="preserve"> на наличие видимых повреждений или заломов оптического кабеля </w:t>
            </w:r>
            <w:r>
              <w:rPr>
                <w:rFonts w:ascii="sans-serif" w:eastAsia="sans-serif" w:hAnsi="sans-serif" w:cs="sans-serif" w:hint="default"/>
                <w:lang w:val="ru-RU"/>
              </w:rPr>
              <w:t>(</w:t>
            </w:r>
            <w:r>
              <w:rPr>
                <w:rFonts w:ascii="sans-serif" w:eastAsia="sans-serif" w:hAnsi="sans-serif" w:cs="sans-serif" w:hint="default"/>
              </w:rPr>
              <w:t>который соединяет модем с оптической розеткой</w:t>
            </w:r>
            <w:r>
              <w:rPr>
                <w:rFonts w:ascii="sans-serif" w:eastAsia="sans-serif" w:hAnsi="sans-serif" w:cs="sans-serif" w:hint="default"/>
                <w:lang w:val="ru-RU"/>
              </w:rPr>
              <w:t>)</w:t>
            </w:r>
            <w:r>
              <w:rPr>
                <w:rFonts w:ascii="sans-serif" w:eastAsia="sans-serif" w:hAnsi="sans-serif" w:cs="sans-serif" w:hint="default"/>
              </w:rPr>
              <w:t>. П</w:t>
            </w:r>
            <w:r>
              <w:rPr>
                <w:rFonts w:ascii="sans-serif" w:eastAsia="sans-serif" w:hAnsi="sans-serif" w:cs="sans-serif" w:hint="default"/>
                <w:lang w:val="ru-RU"/>
              </w:rPr>
              <w:t>ереподключить</w:t>
            </w:r>
            <w:r>
              <w:rPr>
                <w:rFonts w:ascii="sans-serif" w:eastAsia="sans-serif" w:hAnsi="sans-serif" w:cs="sans-serif" w:hint="default"/>
              </w:rPr>
              <w:t xml:space="preserve"> оптический кабель</w:t>
            </w:r>
            <w:r>
              <w:rPr>
                <w:rFonts w:ascii="sans-serif" w:eastAsia="sans-serif" w:hAnsi="sans-serif" w:cs="sans-serif" w:hint="default"/>
                <w:lang w:val="ru-RU"/>
              </w:rPr>
              <w:t>,</w:t>
            </w:r>
            <w:r>
              <w:rPr>
                <w:rFonts w:ascii="sans-serif" w:eastAsia="sans-serif" w:hAnsi="sans-serif" w:cs="sans-serif" w:hint="default"/>
              </w:rPr>
              <w:t xml:space="preserve"> отключить и заново подключить</w:t>
            </w:r>
            <w:r>
              <w:rPr>
                <w:rFonts w:ascii="sans-serif" w:eastAsia="sans-serif" w:hAnsi="sans-serif" w:cs="sans-serif" w:hint="default"/>
                <w:lang w:val="ru-RU"/>
              </w:rPr>
              <w:t xml:space="preserve"> </w:t>
            </w:r>
            <w:r>
              <w:rPr>
                <w:rFonts w:ascii="sans-serif" w:eastAsia="sans-serif" w:hAnsi="sans-serif" w:cs="sans-serif" w:hint="default"/>
              </w:rPr>
              <w:t>в модеме, так же в оптической розетке отключить и подключ</w:t>
            </w:r>
            <w:r>
              <w:rPr>
                <w:rFonts w:ascii="sans-serif" w:eastAsia="sans-serif" w:hAnsi="sans-serif" w:cs="sans-serif" w:hint="default"/>
              </w:rPr>
              <w:t>ить. Убедиться что коннекторы совпадают по цветам, нет заглушек на наконечника</w:t>
            </w:r>
            <w:r>
              <w:rPr>
                <w:rFonts w:ascii="sans-serif" w:eastAsia="sans-serif" w:hAnsi="sans-serif" w:cs="sans-serif" w:hint="default"/>
                <w:lang w:val="ru-RU"/>
              </w:rPr>
              <w:t>х.</w:t>
            </w:r>
            <w:r>
              <w:rPr>
                <w:rFonts w:ascii="sans-serif" w:eastAsia="sans-serif" w:hAnsi="sans-serif" w:cs="sans-serif" w:hint="default"/>
              </w:rPr>
              <w:t xml:space="preserve"> Если кабель скручен </w:t>
            </w:r>
            <w:r>
              <w:rPr>
                <w:rFonts w:ascii="sans-serif" w:eastAsia="sans-serif" w:hAnsi="sans-serif" w:cs="sans-serif" w:hint="default"/>
                <w:lang w:val="ru-RU"/>
              </w:rPr>
              <w:t>либо смотан кольцами</w:t>
            </w:r>
            <w:r>
              <w:rPr>
                <w:rFonts w:ascii="sans-serif" w:eastAsia="sans-serif" w:hAnsi="sans-serif" w:cs="sans-serif" w:hint="default"/>
              </w:rPr>
              <w:t xml:space="preserve"> -</w:t>
            </w:r>
            <w:r>
              <w:rPr>
                <w:rFonts w:ascii="sans-serif" w:eastAsia="sans-serif" w:hAnsi="sans-serif" w:cs="sans-serif" w:hint="default"/>
              </w:rPr>
              <w:t xml:space="preserve"> расправить.</w:t>
            </w:r>
          </w:p>
          <w:p w14:paraId="6B713A2C" w14:textId="77777777" w:rsidR="00000000" w:rsidRDefault="00444CC4">
            <w:pPr>
              <w:pStyle w:val="HTML11"/>
              <w:rPr>
                <w:rFonts w:ascii="sans-serif" w:eastAsia="sans-serif" w:hAnsi="sans-serif" w:cs="sans-serif" w:hint="default"/>
                <w:lang w:val="ru-RU" w:eastAsia="ru-RU" w:bidi="ar"/>
              </w:rPr>
            </w:pPr>
          </w:p>
        </w:tc>
      </w:tr>
      <w:tr w:rsidR="00000000" w14:paraId="61FA2EFB" w14:textId="77777777">
        <w:trPr>
          <w:trHeight w:val="326"/>
        </w:trPr>
        <w:tc>
          <w:tcPr>
            <w:tcW w:w="2614" w:type="dxa"/>
            <w:tcBorders>
              <w:left w:val="single" w:sz="4" w:space="0" w:color="000000"/>
              <w:bottom w:val="single" w:sz="4" w:space="0" w:color="000000"/>
              <w:right w:val="single" w:sz="4" w:space="0" w:color="000000"/>
            </w:tcBorders>
            <w:shd w:val="clear" w:color="auto" w:fill="F2DCDC"/>
          </w:tcPr>
          <w:p w14:paraId="12279473" w14:textId="77777777" w:rsidR="00000000" w:rsidRDefault="00444CC4">
            <w:pPr>
              <w:jc w:val="center"/>
            </w:pPr>
            <w:r>
              <w:rPr>
                <w:b/>
                <w:bCs/>
                <w:sz w:val="28"/>
              </w:rPr>
              <w:t xml:space="preserve">LOS </w:t>
            </w:r>
            <w:r>
              <w:rPr>
                <w:b/>
                <w:bCs/>
                <w:sz w:val="28"/>
                <w:lang w:val="ru-RU"/>
              </w:rPr>
              <w:t>на блоке</w:t>
            </w:r>
          </w:p>
        </w:tc>
        <w:tc>
          <w:tcPr>
            <w:tcW w:w="12048" w:type="dxa"/>
            <w:gridSpan w:val="3"/>
            <w:tcBorders>
              <w:left w:val="single" w:sz="4" w:space="0" w:color="000000"/>
              <w:bottom w:val="single" w:sz="4" w:space="0" w:color="000000"/>
              <w:right w:val="single" w:sz="4" w:space="0" w:color="000000"/>
            </w:tcBorders>
            <w:shd w:val="clear" w:color="auto" w:fill="F2DCDC"/>
          </w:tcPr>
          <w:p w14:paraId="1376AD69" w14:textId="77777777" w:rsidR="00000000" w:rsidRDefault="00444CC4">
            <w:pPr>
              <w:rPr>
                <w:sz w:val="24"/>
                <w:szCs w:val="24"/>
                <w:lang w:eastAsia="ru-RU"/>
              </w:rPr>
            </w:pPr>
            <w:r>
              <w:rPr>
                <w:sz w:val="24"/>
                <w:szCs w:val="24"/>
                <w:lang w:eastAsia="ru-RU"/>
              </w:rPr>
              <w:t xml:space="preserve">Здравствуйте. </w:t>
            </w:r>
          </w:p>
          <w:p w14:paraId="4AE7605F" w14:textId="77777777" w:rsidR="00000000" w:rsidRDefault="00444CC4">
            <w:pPr>
              <w:rPr>
                <w:sz w:val="24"/>
                <w:szCs w:val="24"/>
                <w:lang w:val="ru-RU" w:eastAsia="ru-RU"/>
              </w:rPr>
            </w:pPr>
            <w:r>
              <w:rPr>
                <w:sz w:val="24"/>
                <w:szCs w:val="24"/>
                <w:lang w:eastAsia="ru-RU"/>
              </w:rPr>
              <w:t>Возникла аварийная ситуация, наши специалисты в настоящее время занимаются устранением. Ож</w:t>
            </w:r>
            <w:r>
              <w:rPr>
                <w:sz w:val="24"/>
                <w:szCs w:val="24"/>
                <w:lang w:eastAsia="ru-RU"/>
              </w:rPr>
              <w:t>идайте, пожалуйста. Приносим извинения за неудобства.</w:t>
            </w:r>
          </w:p>
          <w:p w14:paraId="29690470" w14:textId="77777777" w:rsidR="00000000" w:rsidRDefault="00444CC4">
            <w:pPr>
              <w:rPr>
                <w:sz w:val="24"/>
                <w:szCs w:val="24"/>
                <w:lang w:val="ru-RU" w:eastAsia="ru-RU"/>
              </w:rPr>
            </w:pPr>
          </w:p>
          <w:p w14:paraId="3CDC140E" w14:textId="77777777" w:rsidR="00000000" w:rsidRDefault="00444CC4">
            <w:r>
              <w:rPr>
                <w:sz w:val="24"/>
                <w:szCs w:val="24"/>
              </w:rPr>
              <w:t>Доступ к услугам уже восстановлен. Извините за доставленные неудобства. Всего доброго.</w:t>
            </w:r>
          </w:p>
        </w:tc>
      </w:tr>
      <w:tr w:rsidR="00000000" w14:paraId="7804D867" w14:textId="77777777">
        <w:trPr>
          <w:trHeight w:val="326"/>
        </w:trPr>
        <w:tc>
          <w:tcPr>
            <w:tcW w:w="2614" w:type="dxa"/>
            <w:tcBorders>
              <w:left w:val="single" w:sz="4" w:space="0" w:color="000000"/>
              <w:bottom w:val="single" w:sz="4" w:space="0" w:color="000000"/>
              <w:right w:val="single" w:sz="4" w:space="0" w:color="000000"/>
            </w:tcBorders>
            <w:shd w:val="clear" w:color="auto" w:fill="auto"/>
          </w:tcPr>
          <w:p w14:paraId="55E9417A" w14:textId="77777777" w:rsidR="00000000" w:rsidRDefault="00444CC4">
            <w:pPr>
              <w:jc w:val="center"/>
            </w:pPr>
            <w:r>
              <w:rPr>
                <w:b/>
                <w:bCs/>
                <w:sz w:val="28"/>
                <w:lang w:val="ru-RU"/>
              </w:rPr>
              <w:t>Первоначалка</w:t>
            </w:r>
          </w:p>
        </w:tc>
        <w:tc>
          <w:tcPr>
            <w:tcW w:w="12048" w:type="dxa"/>
            <w:gridSpan w:val="3"/>
            <w:tcBorders>
              <w:left w:val="single" w:sz="4" w:space="0" w:color="000000"/>
              <w:bottom w:val="single" w:sz="4" w:space="0" w:color="000000"/>
              <w:right w:val="single" w:sz="4" w:space="0" w:color="000000"/>
            </w:tcBorders>
            <w:shd w:val="clear" w:color="auto" w:fill="F1F1F1"/>
          </w:tcPr>
          <w:p w14:paraId="7081CD8B" w14:textId="77777777" w:rsidR="00000000" w:rsidRDefault="00444CC4">
            <w:pPr>
              <w:rPr>
                <w:sz w:val="24"/>
                <w:szCs w:val="24"/>
                <w:lang w:val="ru-RU"/>
              </w:rPr>
            </w:pPr>
            <w:r>
              <w:rPr>
                <w:sz w:val="24"/>
                <w:szCs w:val="24"/>
                <w:lang w:val="ru-RU"/>
              </w:rPr>
              <w:t xml:space="preserve">Здравствуйте. Модем настраивается автоматически в течении 10-15 минут с момента подключения к сети. </w:t>
            </w:r>
            <w:r>
              <w:rPr>
                <w:sz w:val="24"/>
                <w:szCs w:val="24"/>
                <w:lang w:val="ru-RU"/>
              </w:rPr>
              <w:t xml:space="preserve">Обращайте внимание на индикацию PON. Когда PON загорится устойчиво и индикатор Internet начнет мигать - можно проверять работу услуги. На новых модемах может быть выключен wi-fi кнопкой на корпусе модема. Если </w:t>
            </w:r>
            <w:r>
              <w:rPr>
                <w:sz w:val="24"/>
                <w:szCs w:val="24"/>
                <w:lang w:val="ru-RU"/>
              </w:rPr>
              <w:lastRenderedPageBreak/>
              <w:t>индикатор wi-fi (он же WLAN, 2.4G, 5G) не гори</w:t>
            </w:r>
            <w:r>
              <w:rPr>
                <w:sz w:val="24"/>
                <w:szCs w:val="24"/>
                <w:lang w:val="ru-RU"/>
              </w:rPr>
              <w:t>т, то необходимо включить вай-фай кнопкой на корпусе модема удерживая ее 5-7 секунд.</w:t>
            </w:r>
          </w:p>
          <w:p w14:paraId="3EB740BC" w14:textId="77777777" w:rsidR="00000000" w:rsidRDefault="00444CC4">
            <w:pPr>
              <w:rPr>
                <w:sz w:val="24"/>
                <w:szCs w:val="24"/>
                <w:lang w:val="ru-RU"/>
              </w:rPr>
            </w:pPr>
          </w:p>
          <w:p w14:paraId="173B543A" w14:textId="77777777" w:rsidR="00000000" w:rsidRDefault="00444CC4">
            <w:pPr>
              <w:rPr>
                <w:sz w:val="24"/>
                <w:szCs w:val="24"/>
                <w:lang w:val="ru-RU"/>
              </w:rPr>
            </w:pPr>
            <w:r>
              <w:rPr>
                <w:sz w:val="24"/>
                <w:szCs w:val="24"/>
                <w:lang w:val="ru-RU"/>
              </w:rPr>
              <w:t>Подключение оконечного оборудовании и настройка услуг, входящих в пакет, может</w:t>
            </w:r>
            <w:r>
              <w:rPr>
                <w:sz w:val="24"/>
                <w:szCs w:val="24"/>
                <w:lang w:val="ru-RU"/>
              </w:rPr>
              <w:t xml:space="preserve"> </w:t>
            </w:r>
            <w:r>
              <w:rPr>
                <w:sz w:val="24"/>
                <w:szCs w:val="24"/>
                <w:lang w:val="ru-RU"/>
              </w:rPr>
              <w:t xml:space="preserve">производиться специалистом Белтелеком. Дата выезда определяется по согласованию ‹абонентам </w:t>
            </w:r>
            <w:r>
              <w:rPr>
                <w:sz w:val="24"/>
                <w:szCs w:val="24"/>
                <w:lang w:val="ru-RU"/>
              </w:rPr>
              <w:t>на момент оформления договорных отношений. Первоначальный выезд</w:t>
            </w:r>
            <w:r>
              <w:rPr>
                <w:sz w:val="24"/>
                <w:szCs w:val="24"/>
                <w:lang w:val="ru-RU"/>
              </w:rPr>
              <w:t xml:space="preserve"> </w:t>
            </w:r>
            <w:r>
              <w:rPr>
                <w:sz w:val="24"/>
                <w:szCs w:val="24"/>
                <w:lang w:val="ru-RU"/>
              </w:rPr>
              <w:t>технического специалиста к абоненту производится бесплатно, за повторный выезд для</w:t>
            </w:r>
            <w:r>
              <w:rPr>
                <w:sz w:val="24"/>
                <w:szCs w:val="24"/>
                <w:lang w:val="ru-RU"/>
              </w:rPr>
              <w:t xml:space="preserve"> </w:t>
            </w:r>
            <w:r>
              <w:rPr>
                <w:sz w:val="24"/>
                <w:szCs w:val="24"/>
                <w:lang w:val="ru-RU"/>
              </w:rPr>
              <w:t>восстановления доступа к услугам (повторного подключения) взимается оплата согласно</w:t>
            </w:r>
            <w:r>
              <w:rPr>
                <w:sz w:val="24"/>
                <w:szCs w:val="24"/>
                <w:lang w:val="ru-RU"/>
              </w:rPr>
              <w:t xml:space="preserve"> </w:t>
            </w:r>
            <w:r>
              <w:rPr>
                <w:sz w:val="24"/>
                <w:szCs w:val="24"/>
                <w:lang w:val="ru-RU"/>
              </w:rPr>
              <w:t>действующим тарифам.</w:t>
            </w:r>
          </w:p>
          <w:p w14:paraId="5A1AE612" w14:textId="77777777" w:rsidR="00000000" w:rsidRDefault="00444CC4">
            <w:pPr>
              <w:rPr>
                <w:sz w:val="24"/>
                <w:szCs w:val="24"/>
                <w:lang w:val="ru-RU"/>
              </w:rPr>
            </w:pPr>
          </w:p>
          <w:p w14:paraId="54F938CC" w14:textId="77777777" w:rsidR="00000000" w:rsidRDefault="00444CC4">
            <w:r>
              <w:rPr>
                <w:sz w:val="24"/>
                <w:szCs w:val="24"/>
                <w:lang w:val="ru-RU"/>
              </w:rPr>
              <w:t>Мож</w:t>
            </w:r>
            <w:r>
              <w:rPr>
                <w:sz w:val="24"/>
                <w:szCs w:val="24"/>
                <w:lang w:val="ru-RU"/>
              </w:rPr>
              <w:t>ем предложить выезд мастера на первоначальное подключение на 13.07 с 9-13 либо с 13-17. Должен присутствовать владелец договора в назначенное время.</w:t>
            </w:r>
          </w:p>
        </w:tc>
      </w:tr>
      <w:tr w:rsidR="00000000" w14:paraId="20A0B9E5" w14:textId="77777777">
        <w:tc>
          <w:tcPr>
            <w:tcW w:w="14662" w:type="dxa"/>
            <w:gridSpan w:val="4"/>
            <w:tcBorders>
              <w:left w:val="single" w:sz="4" w:space="0" w:color="000000"/>
              <w:bottom w:val="single" w:sz="4" w:space="0" w:color="000000"/>
              <w:right w:val="single" w:sz="4" w:space="0" w:color="000000"/>
            </w:tcBorders>
            <w:shd w:val="clear" w:color="auto" w:fill="auto"/>
          </w:tcPr>
          <w:p w14:paraId="6CEECFA4" w14:textId="77777777" w:rsidR="00000000" w:rsidRDefault="00444CC4">
            <w:pPr>
              <w:pStyle w:val="2"/>
              <w:jc w:val="center"/>
            </w:pPr>
            <w:r>
              <w:rPr>
                <w:lang w:val="ru-RU" w:eastAsia="ru-RU"/>
              </w:rPr>
              <w:lastRenderedPageBreak/>
              <w:t>Качество предоставления и Wi-fi</w:t>
            </w:r>
          </w:p>
        </w:tc>
      </w:tr>
      <w:tr w:rsidR="00000000" w14:paraId="20773D7E"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51084EA5"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bCs/>
                <w:sz w:val="28"/>
                <w:szCs w:val="28"/>
                <w:lang w:val="ru-RU"/>
              </w:rPr>
              <w:t>Нарекания на качество предоставления</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46BE0295"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4"/>
                <w:szCs w:val="24"/>
                <w:lang w:val="ru-RU" w:eastAsia="ru-RU"/>
              </w:rPr>
            </w:pPr>
            <w:r>
              <w:rPr>
                <w:rFonts w:eastAsia="Times New Roman"/>
                <w:sz w:val="24"/>
                <w:szCs w:val="24"/>
                <w:lang w:eastAsia="ru-RU"/>
              </w:rPr>
              <w:t>Добрый день. Скорость тестируете при</w:t>
            </w:r>
            <w:r>
              <w:rPr>
                <w:rFonts w:eastAsia="Times New Roman"/>
                <w:sz w:val="24"/>
                <w:szCs w:val="24"/>
                <w:lang w:eastAsia="ru-RU"/>
              </w:rPr>
              <w:t xml:space="preserve"> подключении кабеля или по Wi-Fi?</w:t>
            </w:r>
          </w:p>
          <w:p w14:paraId="0275E486"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4"/>
                <w:szCs w:val="24"/>
                <w:lang w:val="ru-RU" w:eastAsia="ru-RU"/>
              </w:rPr>
            </w:pPr>
          </w:p>
          <w:p w14:paraId="7FCCACB6"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4"/>
                <w:szCs w:val="24"/>
                <w:lang w:eastAsia="ru-RU"/>
              </w:rPr>
            </w:pPr>
            <w:r>
              <w:rPr>
                <w:rFonts w:eastAsia="Times New Roman"/>
                <w:sz w:val="24"/>
                <w:szCs w:val="24"/>
                <w:lang w:eastAsia="ru-RU"/>
              </w:rPr>
              <w:t xml:space="preserve">Здравствуйте. Нарекания при работе по Wi-Fi или при подключении кабеля? </w:t>
            </w:r>
          </w:p>
          <w:p w14:paraId="6A0ABF9F"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4"/>
                <w:szCs w:val="24"/>
                <w:lang w:eastAsia="ru-RU"/>
              </w:rPr>
            </w:pPr>
          </w:p>
          <w:p w14:paraId="3966311F" w14:textId="77777777" w:rsidR="00000000" w:rsidRDefault="00444CC4">
            <w:r>
              <w:rPr>
                <w:sz w:val="24"/>
                <w:szCs w:val="24"/>
                <w:lang w:val="ru-RU"/>
              </w:rPr>
              <w:t>Добрый день. Модем в сети, со стороны оператора услуга настроена верно. Настройки со стороны станционного оборудования корректны. Соединения на мод</w:t>
            </w:r>
            <w:r>
              <w:rPr>
                <w:sz w:val="24"/>
                <w:szCs w:val="24"/>
                <w:lang w:val="ru-RU"/>
              </w:rPr>
              <w:t>еме длительные. Параметры на линии в норме.</w:t>
            </w:r>
            <w:r>
              <w:rPr>
                <w:sz w:val="24"/>
                <w:szCs w:val="24"/>
              </w:rPr>
              <w:t xml:space="preserve"> </w:t>
            </w:r>
            <w:r>
              <w:rPr>
                <w:sz w:val="24"/>
                <w:szCs w:val="24"/>
                <w:lang w:val="ru-RU"/>
              </w:rPr>
              <w:t>Пользуетесь услугой на устройстве, которое подключено по wifi или по сетевому кабелю?</w:t>
            </w:r>
          </w:p>
        </w:tc>
      </w:tr>
      <w:tr w:rsidR="00000000" w14:paraId="1A42F092"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97ECC57"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bCs/>
                <w:sz w:val="28"/>
                <w:szCs w:val="28"/>
                <w:lang w:val="ru-RU"/>
              </w:rPr>
              <w:t>Проблема</w:t>
            </w:r>
            <w:r>
              <w:rPr>
                <w:rFonts w:ascii="Times New Roman" w:hAnsi="Times New Roman" w:cs="Times New Roman"/>
                <w:b/>
                <w:bCs/>
                <w:sz w:val="28"/>
                <w:szCs w:val="28"/>
                <w:lang w:val="ru-RU"/>
              </w:rPr>
              <w:t xml:space="preserve"> с подключением к сети </w:t>
            </w:r>
            <w:r>
              <w:rPr>
                <w:rFonts w:ascii="Times New Roman" w:hAnsi="Times New Roman" w:cs="Times New Roman"/>
                <w:b/>
                <w:bCs/>
                <w:sz w:val="28"/>
                <w:szCs w:val="28"/>
              </w:rPr>
              <w:t>wifi</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3071D69C" w14:textId="77777777" w:rsidR="00000000" w:rsidRDefault="00444CC4">
            <w:r>
              <w:rPr>
                <w:sz w:val="24"/>
                <w:szCs w:val="24"/>
                <w:lang w:val="ru-RU"/>
              </w:rPr>
              <w:t>Необходимо перезагрузить оборудование. После перезагрузки проверить к какой сети wifi под</w:t>
            </w:r>
            <w:r>
              <w:rPr>
                <w:sz w:val="24"/>
                <w:szCs w:val="24"/>
                <w:lang w:val="ru-RU"/>
              </w:rPr>
              <w:t>ключаетесь на вашем устройстве, возможно сеть отображается в списке но не подключено на самом устройстве либо подключено к другой сети вай-фай. Имя сети можно сверить с наклейкой на корпусе модема. Проверить работу услуги на другом устройстве, возможно воп</w:t>
            </w:r>
            <w:r>
              <w:rPr>
                <w:sz w:val="24"/>
                <w:szCs w:val="24"/>
                <w:lang w:val="ru-RU"/>
              </w:rPr>
              <w:t>рос в работе текущего устройства. Если проблема сохраняется, попробовать забыть сеть вай-фай на самом устройстве.</w:t>
            </w:r>
          </w:p>
        </w:tc>
      </w:tr>
      <w:tr w:rsidR="00000000" w14:paraId="5421634D"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513D8F9"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Мастера</w:t>
            </w:r>
          </w:p>
          <w:p w14:paraId="35778A52"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bCs/>
                <w:sz w:val="28"/>
                <w:szCs w:val="28"/>
                <w:lang w:val="ru-RU"/>
              </w:rPr>
              <w:t>Для</w:t>
            </w:r>
            <w:r>
              <w:rPr>
                <w:rFonts w:ascii="Times New Roman" w:hAnsi="Times New Roman" w:cs="Times New Roman"/>
                <w:b/>
                <w:bCs/>
                <w:sz w:val="28"/>
                <w:szCs w:val="28"/>
                <w:lang w:val="ru-RU"/>
              </w:rPr>
              <w:t xml:space="preserve"> проверки качества предоставления</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460238AA" w14:textId="77777777" w:rsidR="00000000" w:rsidRDefault="00444CC4">
            <w:pPr>
              <w:rPr>
                <w:sz w:val="24"/>
                <w:szCs w:val="24"/>
                <w:lang w:val="ru-RU"/>
              </w:rPr>
            </w:pPr>
            <w:r>
              <w:rPr>
                <w:sz w:val="24"/>
                <w:szCs w:val="24"/>
                <w:lang w:val="ru-RU"/>
              </w:rPr>
              <w:t xml:space="preserve">Добрый день. Настройки со стороны станционного оборудования корректны, параметры на линии у Вас </w:t>
            </w:r>
            <w:r>
              <w:rPr>
                <w:sz w:val="24"/>
                <w:szCs w:val="24"/>
                <w:lang w:val="ru-RU"/>
              </w:rPr>
              <w:t>в норме. Тестирование скорости необходимо проводить при подключении устройства кабелем к модему, на сайте speedtest.net. На устройствах, в том числе через которое производится тестирование скорости, должны быть отключены все программы, использующие интерне</w:t>
            </w:r>
            <w:r>
              <w:rPr>
                <w:sz w:val="24"/>
                <w:szCs w:val="24"/>
                <w:lang w:val="ru-RU"/>
              </w:rPr>
              <w:t>т. Также перед тестированием скорости желательно перезагрузить модем. Скорость должна соответствовать тарифному плану. Скорость по вай-фай не является гарантированной и зависит от многих факторов.</w:t>
            </w:r>
          </w:p>
          <w:p w14:paraId="5E44B988" w14:textId="77777777" w:rsidR="00000000" w:rsidRDefault="00444CC4">
            <w:pPr>
              <w:rPr>
                <w:sz w:val="24"/>
                <w:szCs w:val="24"/>
                <w:lang w:val="ru-RU"/>
              </w:rPr>
            </w:pPr>
          </w:p>
          <w:p w14:paraId="0D8E8634" w14:textId="77777777" w:rsidR="00000000" w:rsidRDefault="00444CC4">
            <w:pPr>
              <w:rPr>
                <w:rFonts w:eastAsia="Times New Roman"/>
                <w:sz w:val="24"/>
                <w:szCs w:val="24"/>
                <w:lang w:val="ru-RU" w:eastAsia="ru-RU"/>
              </w:rPr>
            </w:pPr>
            <w:r>
              <w:rPr>
                <w:sz w:val="24"/>
                <w:szCs w:val="24"/>
                <w:lang w:val="ru-RU"/>
              </w:rPr>
              <w:t>Можем предложить выезд мастера для проверки работы услуг н</w:t>
            </w:r>
            <w:r>
              <w:rPr>
                <w:sz w:val="24"/>
                <w:szCs w:val="24"/>
                <w:lang w:val="ru-RU"/>
              </w:rPr>
              <w:t xml:space="preserve">а дому (в случае, если на проверочном оборудовании услуга будет работать корректно, либо нужны будут только дополнительные настройки модема, </w:t>
            </w:r>
            <w:r>
              <w:rPr>
                <w:sz w:val="24"/>
                <w:szCs w:val="24"/>
                <w:lang w:val="ru-RU"/>
              </w:rPr>
              <w:lastRenderedPageBreak/>
              <w:t>выезд мастера может быть платным. В случае некорректной работы нашего оборудования мастер вынесет заключение о необ</w:t>
            </w:r>
            <w:r>
              <w:rPr>
                <w:sz w:val="24"/>
                <w:szCs w:val="24"/>
                <w:lang w:val="ru-RU"/>
              </w:rPr>
              <w:t>ходимости его замены. В этом случае выезд не оплачивается).</w:t>
            </w:r>
          </w:p>
          <w:p w14:paraId="2FBF2CAB"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4"/>
                <w:szCs w:val="24"/>
                <w:lang w:val="ru-RU" w:eastAsia="ru-RU"/>
              </w:rPr>
            </w:pPr>
          </w:p>
        </w:tc>
      </w:tr>
      <w:tr w:rsidR="00000000" w14:paraId="2B84B6EB"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FEB703E"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lastRenderedPageBreak/>
              <w:t>Забыл пароль на Wi-Fi</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263DCA40"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hAnsi="Times New Roman" w:cs="Times New Roman"/>
                <w:sz w:val="28"/>
                <w:szCs w:val="28"/>
              </w:rPr>
              <w:t>Здравствуйте. Пароль от сети Wi-Fi, обычно нанесен на наклейку модема (на донышке). На наклейке модема сеть к которой необходимо подключаться будет отмечена после надписи “</w:t>
            </w:r>
            <w:r>
              <w:rPr>
                <w:rFonts w:ascii="Times New Roman" w:hAnsi="Times New Roman" w:cs="Times New Roman"/>
                <w:sz w:val="28"/>
                <w:szCs w:val="28"/>
              </w:rPr>
              <w:t>SSID:” и рядом будет надпись WLAN Key либо WPA2 - это будет пароль. Если пароль изменяли самостоятельно, то сменить можно по инструкции с сайта https://www.beltelecom.by/help/checklist-for-settings. выберите пункт Интернет - 3. Настройка беспроводного соед</w:t>
            </w:r>
            <w:r>
              <w:rPr>
                <w:rFonts w:ascii="Times New Roman" w:hAnsi="Times New Roman" w:cs="Times New Roman"/>
                <w:sz w:val="28"/>
                <w:szCs w:val="28"/>
              </w:rPr>
              <w:t>инения (Wi-Fi) на оконечном оборудовании проводного доступа в сеть Интернет - модель вашего модема (указана на наклейке снизу модема)</w:t>
            </w:r>
          </w:p>
        </w:tc>
      </w:tr>
      <w:tr w:rsidR="00000000" w14:paraId="2C8E86D0"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D6A1BA8"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Сменить пароль на Wi-Fi</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0AB3BE0C" w14:textId="77777777" w:rsidR="00000000" w:rsidRDefault="00444CC4">
            <w:pPr>
              <w:pStyle w:val="HTMLPreformatted"/>
              <w:shd w:val="clear" w:color="auto" w:fill="DCD8C2"/>
              <w:spacing w:after="0" w:line="240" w:lineRule="auto"/>
            </w:pPr>
            <w:r>
              <w:rPr>
                <w:rFonts w:ascii="Times New Roman" w:hAnsi="Times New Roman"/>
                <w:sz w:val="28"/>
                <w:szCs w:val="28"/>
                <w:shd w:val="clear" w:color="auto" w:fill="DCD8C2"/>
                <w:lang w:val="ar-SA" w:eastAsia="zh-CN"/>
              </w:rPr>
              <w:t>Здравствуйте. Можно сменить пароль на Wi-Fi</w:t>
            </w:r>
            <w:r>
              <w:rPr>
                <w:rFonts w:ascii="Times New Roman" w:hAnsi="Times New Roman"/>
                <w:sz w:val="28"/>
                <w:szCs w:val="28"/>
                <w:shd w:val="clear" w:color="auto" w:fill="DCD8C2"/>
                <w:lang w:eastAsia="zh-CN"/>
              </w:rPr>
              <w:t xml:space="preserve"> в настройках модема</w:t>
            </w:r>
            <w:r>
              <w:rPr>
                <w:rFonts w:ascii="Times New Roman" w:hAnsi="Times New Roman"/>
                <w:sz w:val="28"/>
                <w:szCs w:val="28"/>
                <w:shd w:val="clear" w:color="auto" w:fill="DCD8C2"/>
                <w:lang w:val="ar-SA" w:eastAsia="zh-CN"/>
              </w:rPr>
              <w:t xml:space="preserve"> по видеоинструкции: </w:t>
            </w:r>
            <w:r>
              <w:rPr>
                <w:rFonts w:ascii="Times New Roman" w:hAnsi="Times New Roman"/>
                <w:sz w:val="28"/>
                <w:szCs w:val="28"/>
                <w:shd w:val="clear" w:color="auto" w:fill="DCD8C2"/>
                <w:lang w:val="ar-SA" w:eastAsia="zh-CN"/>
              </w:rPr>
              <w:t>https://www.b</w:t>
            </w:r>
            <w:r>
              <w:rPr>
                <w:rFonts w:ascii="Times New Roman" w:hAnsi="Times New Roman"/>
                <w:sz w:val="28"/>
                <w:szCs w:val="28"/>
                <w:shd w:val="clear" w:color="auto" w:fill="DCD8C2"/>
                <w:lang w:val="ar-SA" w:eastAsia="zh-CN"/>
              </w:rPr>
              <w:t>eltelecom.by/help/checklist-for-settings</w:t>
            </w:r>
            <w:r>
              <w:rPr>
                <w:rFonts w:ascii="Times New Roman" w:hAnsi="Times New Roman"/>
                <w:sz w:val="28"/>
                <w:szCs w:val="28"/>
                <w:shd w:val="clear" w:color="auto" w:fill="DCD8C2"/>
                <w:lang w:val="ar-SA" w:eastAsia="zh-CN"/>
              </w:rPr>
              <w:t xml:space="preserve"> (</w:t>
            </w:r>
            <w:r>
              <w:rPr>
                <w:rFonts w:ascii="Times New Roman" w:hAnsi="Times New Roman"/>
                <w:sz w:val="28"/>
                <w:szCs w:val="28"/>
                <w:shd w:val="clear" w:color="auto" w:fill="DCD8C2"/>
                <w:lang w:eastAsia="zh-CN"/>
              </w:rPr>
              <w:t xml:space="preserve">Выбрать Интернет - 3. Настройка беспроводного соединения (Wi-Fi) на оконечном оборудовании проводного доступа в сеть Интернет - далее выбрать </w:t>
            </w:r>
            <w:r>
              <w:rPr>
                <w:rFonts w:ascii="Times New Roman" w:hAnsi="Times New Roman"/>
                <w:sz w:val="28"/>
                <w:szCs w:val="28"/>
                <w:shd w:val="clear" w:color="auto" w:fill="DCD8C2"/>
                <w:lang w:val="ar-SA" w:eastAsia="zh-CN"/>
              </w:rPr>
              <w:t>модел</w:t>
            </w:r>
            <w:r>
              <w:rPr>
                <w:rFonts w:ascii="Times New Roman" w:hAnsi="Times New Roman"/>
                <w:sz w:val="28"/>
                <w:szCs w:val="28"/>
                <w:shd w:val="clear" w:color="auto" w:fill="DCD8C2"/>
                <w:lang w:eastAsia="zh-CN"/>
              </w:rPr>
              <w:t>ь</w:t>
            </w:r>
            <w:r>
              <w:rPr>
                <w:rFonts w:ascii="Times New Roman" w:hAnsi="Times New Roman"/>
                <w:sz w:val="28"/>
                <w:szCs w:val="28"/>
                <w:shd w:val="clear" w:color="auto" w:fill="DCD8C2"/>
                <w:lang w:val="ar-SA" w:eastAsia="zh-CN"/>
              </w:rPr>
              <w:t xml:space="preserve"> </w:t>
            </w:r>
            <w:r>
              <w:rPr>
                <w:rFonts w:ascii="Times New Roman" w:hAnsi="Times New Roman"/>
                <w:sz w:val="28"/>
                <w:szCs w:val="28"/>
                <w:shd w:val="clear" w:color="auto" w:fill="DCD8C2"/>
                <w:lang w:eastAsia="zh-CN"/>
              </w:rPr>
              <w:t>(</w:t>
            </w:r>
            <w:r>
              <w:rPr>
                <w:rFonts w:ascii="Times New Roman" w:hAnsi="Times New Roman"/>
                <w:sz w:val="28"/>
                <w:szCs w:val="28"/>
                <w:shd w:val="clear" w:color="auto" w:fill="DCD8C2"/>
                <w:lang w:val="ar-SA" w:eastAsia="zh-CN"/>
              </w:rPr>
              <w:t>указанной на наклейке модема).</w:t>
            </w:r>
          </w:p>
        </w:tc>
      </w:tr>
      <w:tr w:rsidR="00000000" w14:paraId="0FC71B92" w14:textId="77777777">
        <w:trPr>
          <w:trHeight w:val="993"/>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72D692BB"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lang w:val="ru-RU"/>
              </w:rPr>
              <w:t>Вход</w:t>
            </w:r>
            <w:r>
              <w:rPr>
                <w:rFonts w:ascii="Times New Roman" w:hAnsi="Times New Roman" w:cs="Times New Roman"/>
                <w:b/>
                <w:sz w:val="28"/>
                <w:szCs w:val="28"/>
                <w:lang w:val="ru-RU"/>
              </w:rPr>
              <w:t xml:space="preserve"> в модем</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2CC8007A" w14:textId="77777777" w:rsidR="00000000" w:rsidRDefault="00444CC4">
            <w:pPr>
              <w:shd w:val="clear" w:color="auto" w:fill="DCD8C2"/>
            </w:pPr>
            <w:r>
              <w:rPr>
                <w:rFonts w:ascii="Times New Roman" w:hAnsi="Times New Roman" w:cs="Times New Roman"/>
                <w:sz w:val="24"/>
                <w:szCs w:val="24"/>
                <w:lang w:val="ru-RU"/>
              </w:rPr>
              <w:t>Здравствуйте. Для в</w:t>
            </w:r>
            <w:r>
              <w:rPr>
                <w:rFonts w:ascii="Times New Roman" w:hAnsi="Times New Roman" w:cs="Times New Roman"/>
                <w:sz w:val="24"/>
                <w:szCs w:val="24"/>
                <w:lang w:val="ru-RU"/>
              </w:rPr>
              <w:t xml:space="preserve">хода в настройки модема его предварительно надо перезагрузить, доступ будет предоставлен на 3 часа. В качестве данных можете использовать root/admin либо telecomadmin/admintelecom. </w:t>
            </w:r>
          </w:p>
        </w:tc>
      </w:tr>
      <w:tr w:rsidR="00000000" w14:paraId="1EC93DB0" w14:textId="77777777">
        <w:trPr>
          <w:trHeight w:val="393"/>
        </w:trPr>
        <w:tc>
          <w:tcPr>
            <w:tcW w:w="14662" w:type="dxa"/>
            <w:gridSpan w:val="4"/>
            <w:tcBorders>
              <w:top w:val="single" w:sz="4" w:space="0" w:color="000000"/>
              <w:left w:val="single" w:sz="4" w:space="0" w:color="000000"/>
              <w:bottom w:val="single" w:sz="4" w:space="0" w:color="000000"/>
              <w:right w:val="single" w:sz="4" w:space="0" w:color="000000"/>
            </w:tcBorders>
            <w:shd w:val="clear" w:color="auto" w:fill="DCD8C2"/>
          </w:tcPr>
          <w:p w14:paraId="64795BF2" w14:textId="77777777" w:rsidR="00000000" w:rsidRDefault="00444CC4">
            <w:pPr>
              <w:pStyle w:val="2"/>
              <w:jc w:val="center"/>
            </w:pPr>
            <w:bookmarkStart w:id="5" w:name="_Нарекания_на_качество_предоставления_и_"/>
            <w:bookmarkEnd w:id="5"/>
            <w:r>
              <w:rPr>
                <w:lang w:val="ru-RU"/>
              </w:rPr>
              <w:t>Нарекания на качество предоставления и недоступность ресурсов</w:t>
            </w:r>
          </w:p>
        </w:tc>
      </w:tr>
      <w:tr w:rsidR="00000000" w14:paraId="566EB9DF" w14:textId="77777777">
        <w:trPr>
          <w:trHeight w:val="393"/>
        </w:trPr>
        <w:tc>
          <w:tcPr>
            <w:tcW w:w="2614" w:type="dxa"/>
            <w:vMerge w:val="restart"/>
            <w:tcBorders>
              <w:top w:val="single" w:sz="4" w:space="0" w:color="000000"/>
              <w:left w:val="single" w:sz="4" w:space="0" w:color="000000"/>
              <w:right w:val="single" w:sz="4" w:space="0" w:color="000000"/>
            </w:tcBorders>
            <w:shd w:val="clear" w:color="auto" w:fill="auto"/>
          </w:tcPr>
          <w:p w14:paraId="29505C8F" w14:textId="77777777" w:rsidR="00000000" w:rsidRDefault="00444CC4">
            <w:pPr>
              <w:jc w:val="center"/>
            </w:pPr>
            <w:r>
              <w:rPr>
                <w:rFonts w:ascii="Times New Roman" w:hAnsi="Times New Roman" w:cs="Times New Roman"/>
                <w:b/>
                <w:bCs/>
                <w:sz w:val="28"/>
                <w:szCs w:val="28"/>
              </w:rPr>
              <w:t xml:space="preserve">WinMTR </w:t>
            </w:r>
            <w:r>
              <w:rPr>
                <w:rFonts w:ascii="Times New Roman" w:hAnsi="Times New Roman" w:cs="Times New Roman"/>
                <w:b/>
                <w:bCs/>
                <w:sz w:val="28"/>
                <w:szCs w:val="28"/>
                <w:lang w:val="ru-RU"/>
              </w:rPr>
              <w:t>и т</w:t>
            </w:r>
            <w:r>
              <w:rPr>
                <w:rFonts w:ascii="Times New Roman" w:hAnsi="Times New Roman" w:cs="Times New Roman"/>
                <w:b/>
                <w:bCs/>
                <w:sz w:val="28"/>
                <w:szCs w:val="28"/>
                <w:lang w:val="ru-RU"/>
              </w:rPr>
              <w:t>рассировки</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0AFBA8B4" w14:textId="77777777" w:rsidR="00000000" w:rsidRDefault="00444CC4">
            <w:pPr>
              <w:rPr>
                <w:sz w:val="24"/>
                <w:szCs w:val="24"/>
                <w:lang w:val="ru-RU"/>
              </w:rPr>
            </w:pPr>
            <w:r>
              <w:rPr>
                <w:sz w:val="24"/>
                <w:szCs w:val="24"/>
                <w:lang w:val="ru-RU"/>
              </w:rPr>
              <w:t>Чтобы понять, где возникает проблема, желательно скачать в интернете программу WinMTR (либо аналоги, если вам известны). В соответствующее поле в окне программы ввести ip адрес нужного вам сервера и начать проверку маршрута. По полученным резуль</w:t>
            </w:r>
            <w:r>
              <w:rPr>
                <w:sz w:val="24"/>
                <w:szCs w:val="24"/>
                <w:lang w:val="ru-RU"/>
              </w:rPr>
              <w:t xml:space="preserve">татам можно будет понять, проблема появляется на территории Республики Беларусь, или за ее пределами. </w:t>
            </w:r>
          </w:p>
          <w:p w14:paraId="7383B131" w14:textId="77777777" w:rsidR="00000000" w:rsidRDefault="00444CC4">
            <w:pPr>
              <w:rPr>
                <w:sz w:val="24"/>
                <w:szCs w:val="24"/>
                <w:lang w:val="ru-RU"/>
              </w:rPr>
            </w:pPr>
          </w:p>
          <w:p w14:paraId="1E31A0A9" w14:textId="77777777" w:rsidR="00000000" w:rsidRDefault="00444CC4">
            <w:pPr>
              <w:rPr>
                <w:sz w:val="24"/>
                <w:szCs w:val="24"/>
                <w:lang w:val="ru-RU"/>
              </w:rPr>
            </w:pPr>
            <w:r>
              <w:rPr>
                <w:sz w:val="24"/>
                <w:szCs w:val="24"/>
                <w:lang w:val="ru-RU"/>
              </w:rPr>
              <w:t>Добрый день. Для дальнейшего анализа попросили предоставить трассировки. Трассировку (MTR) необходимо сделать от вас до ресурса, и обратную. Проверить к</w:t>
            </w:r>
            <w:r>
              <w:rPr>
                <w:sz w:val="24"/>
                <w:szCs w:val="24"/>
                <w:lang w:val="ru-RU"/>
              </w:rPr>
              <w:t>ак через подключение к интернету от Белтелеком, так и с мобильного провайдера. На Windows трассировку необходимо выполнить через приложение winmtr. Результаты в виде текста либо скриншотов трассировки выслать на эл почту admin_mgts@mgts.by</w:t>
            </w:r>
          </w:p>
          <w:p w14:paraId="70ED309C" w14:textId="77777777" w:rsidR="00000000" w:rsidRDefault="00444CC4">
            <w:pPr>
              <w:rPr>
                <w:sz w:val="24"/>
                <w:szCs w:val="24"/>
                <w:lang w:val="ru-RU"/>
              </w:rPr>
            </w:pPr>
          </w:p>
        </w:tc>
      </w:tr>
      <w:tr w:rsidR="00000000" w14:paraId="4DA221E0" w14:textId="77777777">
        <w:trPr>
          <w:trHeight w:val="393"/>
        </w:trPr>
        <w:tc>
          <w:tcPr>
            <w:tcW w:w="2614" w:type="dxa"/>
            <w:vMerge/>
            <w:tcBorders>
              <w:top w:val="single" w:sz="4" w:space="0" w:color="000000"/>
              <w:left w:val="single" w:sz="4" w:space="0" w:color="000000"/>
              <w:right w:val="single" w:sz="4" w:space="0" w:color="000000"/>
            </w:tcBorders>
            <w:shd w:val="clear" w:color="auto" w:fill="auto"/>
          </w:tcPr>
          <w:p w14:paraId="70DD7ABF" w14:textId="77777777" w:rsidR="00000000" w:rsidRDefault="00444CC4">
            <w:pPr>
              <w:snapToGrid w:val="0"/>
              <w:jc w:val="center"/>
              <w:rPr>
                <w:rFonts w:ascii="Times New Roman" w:hAnsi="Times New Roman" w:cs="Times New Roman"/>
                <w:b/>
                <w:bCs/>
                <w:sz w:val="28"/>
                <w:szCs w:val="28"/>
                <w:lang w:val="ru-RU"/>
              </w:rPr>
            </w:pP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7BBAF050" w14:textId="77777777" w:rsidR="00000000" w:rsidRDefault="00444CC4">
            <w:r>
              <w:rPr>
                <w:sz w:val="24"/>
                <w:szCs w:val="24"/>
                <w:lang w:val="ru-RU"/>
              </w:rPr>
              <w:t>Здравствуйте.</w:t>
            </w:r>
            <w:r>
              <w:rPr>
                <w:sz w:val="24"/>
                <w:szCs w:val="24"/>
                <w:lang w:val="ru-RU"/>
              </w:rPr>
              <w:t xml:space="preserve"> Со стороны оператора услуга настроена верно. Настройки со стороны станционного оборудования корректны. Соединения на модеме длительные. Параметры на линии в норме. Вопрос  с увеличением пинга может возникать на разных участках сети. Чтобы понять, где возн</w:t>
            </w:r>
            <w:r>
              <w:rPr>
                <w:sz w:val="24"/>
                <w:szCs w:val="24"/>
                <w:lang w:val="ru-RU"/>
              </w:rPr>
              <w:t xml:space="preserve">икает проблема, желательно скачать в интернете </w:t>
            </w:r>
            <w:r>
              <w:rPr>
                <w:sz w:val="24"/>
                <w:szCs w:val="24"/>
                <w:lang w:val="ru-RU"/>
              </w:rPr>
              <w:lastRenderedPageBreak/>
              <w:t>программу WinMTR (либо аналоги, если вам известны). В соответствующее поле в окне программы ввести ip адрес нужного вам сервера и начать проверку маршрута. По полученным результатам можно понять, в чьей зоне о</w:t>
            </w:r>
            <w:r>
              <w:rPr>
                <w:sz w:val="24"/>
                <w:szCs w:val="24"/>
                <w:lang w:val="ru-RU"/>
              </w:rPr>
              <w:t>тветственности находится проблема.</w:t>
            </w:r>
          </w:p>
        </w:tc>
      </w:tr>
      <w:tr w:rsidR="00000000" w14:paraId="05B80901" w14:textId="77777777">
        <w:trPr>
          <w:trHeight w:val="393"/>
        </w:trPr>
        <w:tc>
          <w:tcPr>
            <w:tcW w:w="2614" w:type="dxa"/>
            <w:tcBorders>
              <w:left w:val="single" w:sz="4" w:space="0" w:color="000000"/>
              <w:bottom w:val="single" w:sz="4" w:space="0" w:color="000000"/>
              <w:right w:val="single" w:sz="4" w:space="0" w:color="000000"/>
            </w:tcBorders>
            <w:shd w:val="clear" w:color="auto" w:fill="auto"/>
          </w:tcPr>
          <w:p w14:paraId="5FFA6F1B" w14:textId="77777777" w:rsidR="00000000" w:rsidRDefault="00444CC4">
            <w:pPr>
              <w:jc w:val="center"/>
            </w:pPr>
            <w:r>
              <w:rPr>
                <w:rFonts w:ascii="Times New Roman" w:hAnsi="Times New Roman" w:cs="Times New Roman"/>
                <w:b/>
                <w:bCs/>
                <w:sz w:val="28"/>
                <w:szCs w:val="28"/>
                <w:lang w:val="ru-RU"/>
              </w:rPr>
              <w:lastRenderedPageBreak/>
              <w:t>Потери нет</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25854BC2" w14:textId="77777777" w:rsidR="00000000" w:rsidRDefault="00444CC4">
            <w:r>
              <w:rPr>
                <w:sz w:val="24"/>
                <w:szCs w:val="24"/>
                <w:lang w:val="ru-RU"/>
              </w:rPr>
              <w:t>По трассировке проблем по сети нет. Обратите внимание на столбец с обозначением %, процент потерь на каждом хопе 0. Проблема с доступом к ресурсу может быть обусловлена временными изменениями или особенностями</w:t>
            </w:r>
            <w:r>
              <w:rPr>
                <w:sz w:val="24"/>
                <w:szCs w:val="24"/>
                <w:lang w:val="ru-RU"/>
              </w:rPr>
              <w:t xml:space="preserve"> в настройках маршрутов хостера где размещен данный ресурс, не обязательно связанных с провайдером. Стоит также учитывать, что некоторые ограничения или блокировки могут быть связаны с настройками на стороне сайта или в инфраструктуре сети, не входящими в </w:t>
            </w:r>
            <w:r>
              <w:rPr>
                <w:sz w:val="24"/>
                <w:szCs w:val="24"/>
                <w:lang w:val="ru-RU"/>
              </w:rPr>
              <w:t>зону ответственности провайдера. Рекомендуем понаблюдать в течении дня за работой, потестировать через winMTR, обращать внимание на процент потерь. В случае если обнаружите потерю пакетов, вышлите трассировку для анализа.</w:t>
            </w:r>
          </w:p>
        </w:tc>
      </w:tr>
      <w:tr w:rsidR="00000000" w14:paraId="6DD8DF50"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003E0F55" w14:textId="77777777" w:rsidR="00000000" w:rsidRDefault="00444CC4">
            <w:pPr>
              <w:jc w:val="center"/>
            </w:pPr>
            <w:r>
              <w:rPr>
                <w:rFonts w:ascii="Times New Roman" w:hAnsi="Times New Roman" w:cs="Times New Roman"/>
                <w:b/>
                <w:bCs/>
                <w:sz w:val="28"/>
                <w:szCs w:val="28"/>
                <w:lang w:val="ru-RU"/>
              </w:rPr>
              <w:t>МЦК</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67DEEA8C" w14:textId="77777777" w:rsidR="00000000" w:rsidRDefault="00444CC4">
            <w:pPr>
              <w:shd w:val="clear" w:color="auto" w:fill="DCD8C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sz w:val="28"/>
                <w:szCs w:val="28"/>
                <w:lang w:eastAsia="ru-RU"/>
              </w:rPr>
              <w:t>Добрый день. Извините за ожид</w:t>
            </w:r>
            <w:r>
              <w:rPr>
                <w:rFonts w:ascii="Times New Roman" w:eastAsia="Times New Roman" w:hAnsi="Times New Roman" w:cs="Times New Roman"/>
                <w:sz w:val="28"/>
                <w:szCs w:val="28"/>
                <w:lang w:eastAsia="ru-RU"/>
              </w:rPr>
              <w:t>ание.  По информации, предоставленной нам специалистами Международного центра коммутации, которые постоянно осуществляют мониторинг качества работы сети, загрузки каналов в указанный Вами период времени не зафиксировано. Изучив предоставленную Вами трассир</w:t>
            </w:r>
            <w:r>
              <w:rPr>
                <w:rFonts w:ascii="Times New Roman" w:eastAsia="Times New Roman" w:hAnsi="Times New Roman" w:cs="Times New Roman"/>
                <w:sz w:val="28"/>
                <w:szCs w:val="28"/>
                <w:lang w:eastAsia="ru-RU"/>
              </w:rPr>
              <w:t>овку не понятно, по какой причине  Вас направили к провайдеру, ведь согласно трассировке вопрос не на нашей стороне.  Однако, специалисты Международного центра коммутации аккумулируют у себя заявки подобного рода для оптимизации по возможности схемы маршру</w:t>
            </w:r>
            <w:r>
              <w:rPr>
                <w:rFonts w:ascii="Times New Roman" w:eastAsia="Times New Roman" w:hAnsi="Times New Roman" w:cs="Times New Roman"/>
                <w:sz w:val="28"/>
                <w:szCs w:val="28"/>
                <w:lang w:eastAsia="ru-RU"/>
              </w:rPr>
              <w:t>тизации трафика. Согласно "Порядку оказания услуги доступа в сеть Интернет" п 3.1.5 "Скорость доступа к внешним Интернет-ресурсам не является гарантированной и зависит от работоспособности каналов и узлов Интернет, находящихся в области ответственности дру</w:t>
            </w:r>
            <w:r>
              <w:rPr>
                <w:rFonts w:ascii="Times New Roman" w:eastAsia="Times New Roman" w:hAnsi="Times New Roman" w:cs="Times New Roman"/>
                <w:sz w:val="28"/>
                <w:szCs w:val="28"/>
                <w:lang w:eastAsia="ru-RU"/>
              </w:rPr>
              <w:t>гих операторов электросвязи".</w:t>
            </w:r>
          </w:p>
        </w:tc>
      </w:tr>
      <w:tr w:rsidR="00000000" w14:paraId="05A9CF59"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33FC0237" w14:textId="77777777" w:rsidR="00000000" w:rsidRDefault="00444CC4">
            <w:pPr>
              <w:jc w:val="center"/>
            </w:pPr>
            <w:r>
              <w:rPr>
                <w:rFonts w:ascii="Times New Roman" w:hAnsi="Times New Roman" w:cs="Times New Roman"/>
                <w:b/>
                <w:bCs/>
                <w:sz w:val="28"/>
                <w:szCs w:val="28"/>
                <w:lang w:val="ru-RU"/>
              </w:rPr>
              <w:t>Проблемы маршрутизации</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65EDBF16" w14:textId="77777777" w:rsidR="00000000" w:rsidRDefault="00444CC4">
            <w:pPr>
              <w:rPr>
                <w:sz w:val="24"/>
                <w:szCs w:val="24"/>
                <w:lang w:val="ru-RU"/>
              </w:rPr>
            </w:pPr>
            <w:r>
              <w:rPr>
                <w:sz w:val="24"/>
                <w:szCs w:val="24"/>
                <w:lang w:val="ru-RU"/>
              </w:rPr>
              <w:t>Проблема с доступом к сайту может быть связана с особенностями маршрутизации, которые иногда возникают в сети. Такие ситуации могут быть обусловлены временными изменениями или особенностями в настройках</w:t>
            </w:r>
            <w:r>
              <w:rPr>
                <w:sz w:val="24"/>
                <w:szCs w:val="24"/>
                <w:lang w:val="ru-RU"/>
              </w:rPr>
              <w:t xml:space="preserve"> маршрутов, не обязательно связанных с провайдером. В таких случаях рекомендуется перезагружать оборудование или подождать некоторое время, чтобы ситуация могла стабилизироваться. Проблем со стороны оператора выявлено не было, со стороны станционного обору</w:t>
            </w:r>
            <w:r>
              <w:rPr>
                <w:sz w:val="24"/>
                <w:szCs w:val="24"/>
                <w:lang w:val="ru-RU"/>
              </w:rPr>
              <w:t>дования корректн</w:t>
            </w:r>
          </w:p>
          <w:p w14:paraId="6CC8974A" w14:textId="77777777" w:rsidR="00000000" w:rsidRDefault="00444CC4">
            <w:pPr>
              <w:rPr>
                <w:sz w:val="24"/>
                <w:szCs w:val="24"/>
                <w:lang w:val="ru-RU"/>
              </w:rPr>
            </w:pPr>
            <w:r>
              <w:rPr>
                <w:sz w:val="24"/>
                <w:szCs w:val="24"/>
                <w:lang w:val="ru-RU"/>
              </w:rPr>
              <w:t>Здравствуйте. На текущий момент массовых обращений, связанных с недоступностью серверов EA Games не зафиксировано. Проведённый анализ состояния и интернет-инфраструктуры показал отсутствие проблем со стороны интернет-провайдера. Ключевые п</w:t>
            </w:r>
            <w:r>
              <w:rPr>
                <w:sz w:val="24"/>
                <w:szCs w:val="24"/>
                <w:lang w:val="ru-RU"/>
              </w:rPr>
              <w:t>араметры соединения, такие как скорость передачи данных, стабильность соединения и отсутствие потерь пакетов, находятся в пределах нормы. Это означает, что сбои связанные с недоступностью серверов EA Games, скорее всего связаны с внутренними вопросами само</w:t>
            </w:r>
            <w:r>
              <w:rPr>
                <w:sz w:val="24"/>
                <w:szCs w:val="24"/>
                <w:lang w:val="ru-RU"/>
              </w:rPr>
              <w:t>й платформы или её серверной инфраструктурой, а не с локальным интернет-соединением пользователей.</w:t>
            </w:r>
          </w:p>
          <w:p w14:paraId="6660EC17" w14:textId="77777777" w:rsidR="00000000" w:rsidRDefault="00444CC4">
            <w:pPr>
              <w:rPr>
                <w:sz w:val="24"/>
                <w:szCs w:val="24"/>
                <w:lang w:val="ru-RU"/>
              </w:rPr>
            </w:pPr>
          </w:p>
          <w:p w14:paraId="2F4E1216" w14:textId="77777777" w:rsidR="00000000" w:rsidRDefault="00444CC4">
            <w:pPr>
              <w:pStyle w:val="111"/>
            </w:pPr>
            <w:r>
              <w:lastRenderedPageBreak/>
              <w:t>Здравствуйте. Нужно больше информации для анализа. Подскажите все предоставленные трассировки были осуществлены на IP 162.249.72.2 или проверяли еще на друг</w:t>
            </w:r>
            <w:r>
              <w:t>ие? Возможно, у игрового хостинг-провайдера реализована политика ограничения маршрутизации для фильтрации вредоносных подключений (Anti-DDoS), что может приводить к отсутствию ответов после узла core.beltelecom.by и появлению сообщения "No response from ho</w:t>
            </w:r>
            <w:r>
              <w:t>st" в трассировке. </w:t>
            </w:r>
          </w:p>
          <w:p w14:paraId="6118A6C3" w14:textId="77777777" w:rsidR="00000000" w:rsidRDefault="00444CC4">
            <w:pPr>
              <w:pStyle w:val="111"/>
            </w:pPr>
            <w:r>
              <w:t>На данный момент повышения задержки (пинга) на территории, обслуживаемой  Белтелеком не зафиксировано. Для дальнейшего анализа рекомендуется выполнить трассировку в момент стабильного и исправного доступа, а также сравнить полученную ма</w:t>
            </w:r>
            <w:r>
              <w:t>ршрутизацию с ранее предоставленной. </w:t>
            </w:r>
          </w:p>
          <w:p w14:paraId="09C27FB4" w14:textId="77777777" w:rsidR="00000000" w:rsidRDefault="00444CC4">
            <w:pPr>
              <w:pStyle w:val="111"/>
              <w:spacing w:after="0"/>
            </w:pPr>
            <w:r>
              <w:t>Если маршрутизация по-прежнему ограничена или недоступна, возможна необходимость обращения в техническую поддержку ресурса (Riot Games) для получения дополнительной информации о конфигурации маршрутов и возможных огран</w:t>
            </w:r>
            <w:r>
              <w:t>ичениях.</w:t>
            </w:r>
          </w:p>
        </w:tc>
      </w:tr>
      <w:tr w:rsidR="00000000" w14:paraId="7C50992E"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5E842A39" w14:textId="77777777" w:rsidR="00000000" w:rsidRDefault="00444CC4">
            <w:pPr>
              <w:jc w:val="center"/>
            </w:pPr>
            <w:bookmarkStart w:id="6" w:name="_Низкая_скорость"/>
            <w:bookmarkEnd w:id="6"/>
            <w:r>
              <w:rPr>
                <w:rFonts w:ascii="Times New Roman" w:hAnsi="Times New Roman" w:cs="Times New Roman"/>
                <w:b/>
                <w:bCs/>
                <w:sz w:val="28"/>
                <w:szCs w:val="28"/>
                <w:lang w:val="ru-RU"/>
              </w:rPr>
              <w:lastRenderedPageBreak/>
              <w:t>Проброс портов</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0F54C2F2" w14:textId="77777777" w:rsidR="00000000" w:rsidRDefault="00444CC4">
            <w:pPr>
              <w:rPr>
                <w:sz w:val="24"/>
                <w:szCs w:val="24"/>
                <w:lang w:val="ru-RU"/>
              </w:rPr>
            </w:pPr>
            <w:r>
              <w:rPr>
                <w:sz w:val="24"/>
                <w:szCs w:val="24"/>
                <w:lang w:val="ru-RU"/>
              </w:rPr>
              <w:t>Здравствуйте.</w:t>
            </w:r>
          </w:p>
          <w:p w14:paraId="41C78984" w14:textId="77777777" w:rsidR="00000000" w:rsidRDefault="00444CC4">
            <w:pPr>
              <w:rPr>
                <w:sz w:val="24"/>
                <w:szCs w:val="24"/>
                <w:lang w:val="ru-RU"/>
              </w:rPr>
            </w:pPr>
            <w:r>
              <w:rPr>
                <w:sz w:val="24"/>
                <w:szCs w:val="24"/>
                <w:lang w:val="ru-RU"/>
              </w:rPr>
              <w:t>По умолчанию порты закрыты в целях безопасности. При помощи дополнительных настроек (проброса портов) вы можете их открыть, но в этом случае за безопасность сети вы самостоятельно  несете ответственность.</w:t>
            </w:r>
          </w:p>
          <w:p w14:paraId="1EF3715C" w14:textId="77777777" w:rsidR="00000000" w:rsidRDefault="00444CC4">
            <w:r>
              <w:rPr>
                <w:sz w:val="24"/>
                <w:szCs w:val="24"/>
                <w:lang w:val="ru-RU"/>
              </w:rPr>
              <w:t>5.2.5 «Допол</w:t>
            </w:r>
            <w:r>
              <w:rPr>
                <w:sz w:val="24"/>
                <w:szCs w:val="24"/>
                <w:lang w:val="ru-RU"/>
              </w:rPr>
              <w:t>нительные настройки абонентского и Оконечного оборудования, локальной сети, беспроводного доступа Wi-Fi Абонент производит самостоятельно. Служба технической поддержки Оператора консультации по указанным действиям не производит».</w:t>
            </w:r>
          </w:p>
        </w:tc>
      </w:tr>
      <w:tr w:rsidR="00000000" w14:paraId="6A08E087" w14:textId="77777777">
        <w:trPr>
          <w:trHeight w:val="90"/>
        </w:trPr>
        <w:tc>
          <w:tcPr>
            <w:tcW w:w="14662" w:type="dxa"/>
            <w:gridSpan w:val="4"/>
            <w:tcBorders>
              <w:top w:val="single" w:sz="4" w:space="0" w:color="000000"/>
              <w:left w:val="single" w:sz="4" w:space="0" w:color="000000"/>
              <w:bottom w:val="single" w:sz="4" w:space="0" w:color="000000"/>
              <w:right w:val="single" w:sz="4" w:space="0" w:color="000000"/>
            </w:tcBorders>
            <w:shd w:val="clear" w:color="auto" w:fill="DCD8C2"/>
          </w:tcPr>
          <w:p w14:paraId="3B1173D8" w14:textId="77777777" w:rsidR="00000000" w:rsidRDefault="00444CC4">
            <w:pPr>
              <w:pStyle w:val="2"/>
              <w:jc w:val="center"/>
              <w:rPr>
                <w:rFonts w:ascii="Calibri" w:hAnsi="Calibri" w:cs="Calibri"/>
                <w:lang w:val="ru-RU"/>
              </w:rPr>
            </w:pPr>
            <w:r>
              <w:rPr>
                <w:lang w:val="ru-RU"/>
              </w:rPr>
              <w:t>Низкая скорость</w:t>
            </w:r>
          </w:p>
          <w:p w14:paraId="2796024F" w14:textId="77777777" w:rsidR="00000000" w:rsidRDefault="00444CC4">
            <w:pPr>
              <w:jc w:val="center"/>
              <w:rPr>
                <w:b/>
                <w:bCs/>
                <w:sz w:val="28"/>
                <w:szCs w:val="28"/>
                <w:lang w:val="ru-RU"/>
              </w:rPr>
            </w:pPr>
          </w:p>
          <w:p w14:paraId="40E34633" w14:textId="77777777" w:rsidR="00000000" w:rsidRDefault="00444CC4">
            <w:r>
              <w:rPr>
                <w:b/>
                <w:bCs/>
                <w:sz w:val="21"/>
                <w:szCs w:val="21"/>
                <w:lang w:val="ru-RU"/>
              </w:rPr>
              <w:t>4.8.9 Ск</w:t>
            </w:r>
            <w:r>
              <w:rPr>
                <w:b/>
                <w:bCs/>
                <w:sz w:val="21"/>
                <w:szCs w:val="21"/>
                <w:lang w:val="ru-RU"/>
              </w:rPr>
              <w:t>орость доступа (передачи данных) к внешним Интернет-ресурсам, а также к внутренним ресурсам сети передачи данных РУП «Белтелеком» не является гарантированной и зависит от работоспособности каналов и узлов Интернет, находящихся в области ответственности дру</w:t>
            </w:r>
            <w:r>
              <w:rPr>
                <w:b/>
                <w:bCs/>
                <w:sz w:val="21"/>
                <w:szCs w:val="21"/>
                <w:lang w:val="ru-RU"/>
              </w:rPr>
              <w:t>гих операторов электросвязи.</w:t>
            </w:r>
          </w:p>
        </w:tc>
      </w:tr>
      <w:tr w:rsidR="00000000" w14:paraId="3C350D03"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719A7840" w14:textId="77777777" w:rsidR="00000000" w:rsidRDefault="00444CC4">
            <w:pPr>
              <w:jc w:val="center"/>
            </w:pPr>
            <w:r>
              <w:rPr>
                <w:rFonts w:ascii="Times New Roman" w:hAnsi="Times New Roman" w:cs="Times New Roman"/>
                <w:b/>
                <w:bCs/>
                <w:sz w:val="28"/>
                <w:szCs w:val="28"/>
                <w:lang w:val="ru-RU"/>
              </w:rPr>
              <w:t xml:space="preserve">Тестировать на </w:t>
            </w:r>
            <w:r>
              <w:rPr>
                <w:rFonts w:ascii="Times New Roman" w:hAnsi="Times New Roman" w:cs="Times New Roman"/>
                <w:b/>
                <w:bCs/>
                <w:sz w:val="28"/>
                <w:szCs w:val="28"/>
              </w:rPr>
              <w:t>Speedtest</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4E042DF4" w14:textId="77777777" w:rsidR="00000000" w:rsidRDefault="00444CC4">
            <w:pPr>
              <w:rPr>
                <w:rFonts w:ascii="Times New Roman" w:hAnsi="Times New Roman" w:cs="Times New Roman"/>
                <w:sz w:val="24"/>
                <w:szCs w:val="24"/>
                <w:lang w:val="ru-RU"/>
              </w:rPr>
            </w:pPr>
            <w:r>
              <w:rPr>
                <w:sz w:val="22"/>
                <w:szCs w:val="22"/>
                <w:lang w:val="ru-RU"/>
              </w:rPr>
              <w:t>Здравствуйте. Со стороны оператора услуга настроена верно. Настройки со стороны станционного оборудования корректны. Соединения на модеме длительные. Параметры на линии в норме. Тестирование скорости н</w:t>
            </w:r>
            <w:r>
              <w:rPr>
                <w:sz w:val="22"/>
                <w:szCs w:val="22"/>
                <w:lang w:val="ru-RU"/>
              </w:rPr>
              <w:t xml:space="preserve">еобходимо проводить при подключении устройства кабелем к модему, на сайте </w:t>
            </w:r>
            <w:r>
              <w:rPr>
                <w:sz w:val="22"/>
                <w:szCs w:val="22"/>
              </w:rPr>
              <w:t>speedtest</w:t>
            </w:r>
            <w:r>
              <w:rPr>
                <w:sz w:val="22"/>
                <w:szCs w:val="22"/>
                <w:lang w:val="ru-RU"/>
              </w:rPr>
              <w:t>.</w:t>
            </w:r>
            <w:r>
              <w:rPr>
                <w:sz w:val="22"/>
                <w:szCs w:val="22"/>
              </w:rPr>
              <w:t>net</w:t>
            </w:r>
            <w:r>
              <w:rPr>
                <w:sz w:val="22"/>
                <w:szCs w:val="22"/>
                <w:lang w:val="ru-RU"/>
              </w:rPr>
              <w:t xml:space="preserve"> (выбрав сервер </w:t>
            </w:r>
            <w:r>
              <w:rPr>
                <w:sz w:val="22"/>
                <w:szCs w:val="22"/>
              </w:rPr>
              <w:t>MGTS</w:t>
            </w:r>
            <w:r>
              <w:rPr>
                <w:sz w:val="22"/>
                <w:szCs w:val="22"/>
                <w:lang w:val="ru-RU"/>
              </w:rPr>
              <w:t xml:space="preserve"> или </w:t>
            </w:r>
            <w:r>
              <w:rPr>
                <w:sz w:val="22"/>
                <w:szCs w:val="22"/>
              </w:rPr>
              <w:t>BYFLY</w:t>
            </w:r>
            <w:r>
              <w:rPr>
                <w:sz w:val="22"/>
                <w:szCs w:val="22"/>
                <w:lang w:val="ru-RU"/>
              </w:rPr>
              <w:t>). Остальные устройства по кабелю и по wi-fi должны быть отключены. И на устройстве, через которое производится тестирование скорости, долж</w:t>
            </w:r>
            <w:r>
              <w:rPr>
                <w:sz w:val="22"/>
                <w:szCs w:val="22"/>
                <w:lang w:val="ru-RU"/>
              </w:rPr>
              <w:t>ны быть отключены все программы, использующие интернет. Также перед тестированием скорости желательно перезагрузить модем. Скорость должна соответствовать тарифному плану.  </w:t>
            </w:r>
          </w:p>
          <w:p w14:paraId="1163C97A" w14:textId="77777777" w:rsidR="00000000" w:rsidRDefault="00444CC4">
            <w:pPr>
              <w:rPr>
                <w:rFonts w:ascii="Times New Roman" w:hAnsi="Times New Roman" w:cs="Times New Roman"/>
                <w:sz w:val="24"/>
                <w:szCs w:val="24"/>
                <w:lang w:val="ru-RU"/>
              </w:rPr>
            </w:pPr>
          </w:p>
        </w:tc>
      </w:tr>
      <w:tr w:rsidR="00000000" w14:paraId="72D52A63"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5A40EEB3" w14:textId="77777777" w:rsidR="00000000" w:rsidRDefault="00444CC4">
            <w:pPr>
              <w:jc w:val="center"/>
            </w:pPr>
            <w:r>
              <w:rPr>
                <w:rFonts w:ascii="Times New Roman" w:hAnsi="Times New Roman" w:cs="Times New Roman"/>
                <w:b/>
                <w:bCs/>
                <w:sz w:val="28"/>
                <w:szCs w:val="28"/>
                <w:lang w:val="ru-RU"/>
              </w:rPr>
              <w:t>Скорость до 100 Мбит-с</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0812353A" w14:textId="77777777" w:rsidR="00000000" w:rsidRDefault="00444CC4">
            <w:pPr>
              <w:rPr>
                <w:rFonts w:ascii="Times New Roman" w:hAnsi="Times New Roman" w:cs="Times New Roman"/>
                <w:sz w:val="24"/>
                <w:szCs w:val="24"/>
                <w:lang w:val="ru-RU"/>
              </w:rPr>
            </w:pPr>
            <w:r>
              <w:rPr>
                <w:rFonts w:ascii="Times New Roman" w:hAnsi="Times New Roman" w:cs="Times New Roman"/>
                <w:sz w:val="24"/>
                <w:szCs w:val="24"/>
                <w:lang w:val="ru-RU"/>
              </w:rPr>
              <w:t>Здравтсвуйте. Для получения скорости выше 100 мбит/с подк</w:t>
            </w:r>
            <w:r>
              <w:rPr>
                <w:rFonts w:ascii="Times New Roman" w:hAnsi="Times New Roman" w:cs="Times New Roman"/>
                <w:sz w:val="24"/>
                <w:szCs w:val="24"/>
                <w:lang w:val="ru-RU"/>
              </w:rPr>
              <w:t xml:space="preserve">лючение к компьютеру должно осуществляться с помощью 8-жильного кабеля, по своим характеристикам компьютер должен поддерживать такую скорость. </w:t>
            </w:r>
          </w:p>
          <w:p w14:paraId="3D90B0A3" w14:textId="77777777" w:rsidR="00000000" w:rsidRDefault="00444CC4">
            <w:r>
              <w:rPr>
                <w:rFonts w:ascii="Times New Roman" w:hAnsi="Times New Roman" w:cs="Times New Roman"/>
                <w:sz w:val="24"/>
                <w:szCs w:val="24"/>
                <w:lang w:val="ru-RU"/>
              </w:rPr>
              <w:t>На модеме все порты гигабитные.</w:t>
            </w:r>
            <w:r>
              <w:rPr>
                <w:rFonts w:ascii="Times New Roman" w:hAnsi="Times New Roman" w:cs="Times New Roman"/>
                <w:sz w:val="24"/>
                <w:szCs w:val="24"/>
                <w:lang w:val="ru-RU"/>
              </w:rPr>
              <w:br/>
              <w:t>Подключение в лан1 выполнено на 100 мбит/с - это связано либо с неподходящим каб</w:t>
            </w:r>
            <w:r>
              <w:rPr>
                <w:rFonts w:ascii="Times New Roman" w:hAnsi="Times New Roman" w:cs="Times New Roman"/>
                <w:sz w:val="24"/>
                <w:szCs w:val="24"/>
                <w:lang w:val="ru-RU"/>
              </w:rPr>
              <w:t xml:space="preserve">елем, либо с «железом» </w:t>
            </w:r>
            <w:r>
              <w:rPr>
                <w:rFonts w:ascii="Times New Roman" w:hAnsi="Times New Roman" w:cs="Times New Roman"/>
                <w:sz w:val="24"/>
                <w:szCs w:val="24"/>
                <w:lang w:val="ru-RU"/>
              </w:rPr>
              <w:lastRenderedPageBreak/>
              <w:t xml:space="preserve">компьютера. </w:t>
            </w:r>
          </w:p>
        </w:tc>
      </w:tr>
      <w:tr w:rsidR="00000000" w14:paraId="7067FF9A"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76C81B9C" w14:textId="77777777" w:rsidR="00000000" w:rsidRDefault="00444CC4">
            <w:pPr>
              <w:jc w:val="center"/>
            </w:pPr>
            <w:r>
              <w:rPr>
                <w:rFonts w:ascii="Times New Roman" w:hAnsi="Times New Roman" w:cs="Times New Roman"/>
                <w:b/>
                <w:bCs/>
                <w:sz w:val="28"/>
                <w:szCs w:val="28"/>
                <w:lang w:val="ru-RU"/>
              </w:rPr>
              <w:lastRenderedPageBreak/>
              <w:t>Проверить по кабелю</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75D8356A" w14:textId="77777777" w:rsidR="00000000" w:rsidRDefault="00444CC4">
            <w:pPr>
              <w:shd w:val="clear" w:color="auto" w:fill="DCD8C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shd w:val="clear" w:color="auto" w:fill="FFFFFF"/>
              </w:rPr>
            </w:pPr>
            <w:r>
              <w:rPr>
                <w:sz w:val="24"/>
                <w:szCs w:val="24"/>
                <w:lang w:val="ru-RU"/>
              </w:rPr>
              <w:t>Скорость на оборудовании выставлена в соответствии с Вашим тарифным планом. Согласно порядка оказания услуг скорость гарантировано предоставляется по проводу. Если Ваши устройства подключены по wifi,</w:t>
            </w:r>
            <w:r>
              <w:rPr>
                <w:sz w:val="24"/>
                <w:szCs w:val="24"/>
                <w:lang w:val="ru-RU"/>
              </w:rPr>
              <w:t xml:space="preserve"> можем предложить выезд мастера для проверки на месте.</w:t>
            </w:r>
            <w:r>
              <w:rPr>
                <w:rFonts w:ascii="Times New Roman" w:hAnsi="Times New Roman" w:cs="Times New Roman"/>
                <w:sz w:val="24"/>
                <w:szCs w:val="24"/>
                <w:shd w:val="clear" w:color="auto" w:fill="FFFFFF"/>
              </w:rPr>
              <w:br/>
            </w:r>
            <w:r>
              <w:rPr>
                <w:rFonts w:ascii="Times New Roman" w:hAnsi="Times New Roman" w:cs="Times New Roman"/>
                <w:sz w:val="24"/>
                <w:szCs w:val="24"/>
                <w:shd w:val="clear" w:color="auto" w:fill="FFFFFF"/>
              </w:rPr>
              <w:br/>
              <w:t xml:space="preserve">Скорость передачи данных в соответствии с тарифным планом обеспечивается только для случаев оказания услуги с применением проводных технологий. </w:t>
            </w:r>
          </w:p>
          <w:p w14:paraId="02862C8E" w14:textId="77777777" w:rsidR="00000000" w:rsidRDefault="00444CC4">
            <w:pPr>
              <w:shd w:val="clear" w:color="auto" w:fill="DCD8C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hAnsi="Times New Roman" w:cs="Times New Roman"/>
                <w:sz w:val="24"/>
                <w:szCs w:val="24"/>
                <w:shd w:val="clear" w:color="auto" w:fill="FFFFFF"/>
              </w:rPr>
              <w:t>При использовании Абонентом технологии беспроводного до</w:t>
            </w:r>
            <w:r>
              <w:rPr>
                <w:rFonts w:ascii="Times New Roman" w:hAnsi="Times New Roman" w:cs="Times New Roman"/>
                <w:sz w:val="24"/>
                <w:szCs w:val="24"/>
                <w:shd w:val="clear" w:color="auto" w:fill="FFFFFF"/>
              </w:rPr>
              <w:t>ступа Wi-Fi для подключения абонентского устройства (компьютер, смартфон и т.п.) к оконечному оборудования скорость передачи данных будет ограничена факторами, влияющими на распространение радиосигнала: удалённость от точки доступа, наличие помех и препятс</w:t>
            </w:r>
            <w:r>
              <w:rPr>
                <w:rFonts w:ascii="Times New Roman" w:hAnsi="Times New Roman" w:cs="Times New Roman"/>
                <w:sz w:val="24"/>
                <w:szCs w:val="24"/>
                <w:shd w:val="clear" w:color="auto" w:fill="FFFFFF"/>
              </w:rPr>
              <w:t xml:space="preserve">твий, технические характеристики подключаемого абонентского устройства (ПК, ноутбук, планшет и др.), зашумленность радиоэфира. </w:t>
            </w:r>
            <w:r>
              <w:rPr>
                <w:rFonts w:ascii="Times New Roman" w:hAnsi="Times New Roman" w:cs="Times New Roman"/>
                <w:sz w:val="24"/>
                <w:szCs w:val="24"/>
                <w:shd w:val="clear" w:color="auto" w:fill="FFFFFF"/>
              </w:rPr>
              <w:br/>
            </w:r>
            <w:r>
              <w:rPr>
                <w:rFonts w:ascii="Times New Roman" w:hAnsi="Times New Roman" w:cs="Times New Roman"/>
                <w:sz w:val="24"/>
                <w:szCs w:val="24"/>
                <w:shd w:val="clear" w:color="auto" w:fill="FFFFFF"/>
              </w:rPr>
              <w:br/>
              <w:t>Есть возможность подключить на время одно устройство кабелем к модему и понаблюдать за качеством предоставления услуги?</w:t>
            </w:r>
          </w:p>
        </w:tc>
      </w:tr>
      <w:tr w:rsidR="00000000" w14:paraId="02C7D812"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0C5A3BE"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hAnsi="Times New Roman" w:cs="Times New Roman"/>
                <w:b/>
                <w:sz w:val="28"/>
                <w:szCs w:val="28"/>
                <w:lang w:val="ru-RU"/>
              </w:rPr>
              <w:t>Не уст</w:t>
            </w:r>
            <w:r>
              <w:rPr>
                <w:rFonts w:ascii="Times New Roman" w:hAnsi="Times New Roman" w:cs="Times New Roman"/>
                <w:b/>
                <w:sz w:val="28"/>
                <w:szCs w:val="28"/>
                <w:lang w:val="ru-RU"/>
              </w:rPr>
              <w:t>раивает выданное оборудование.</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1927970D" w14:textId="77777777" w:rsidR="00000000" w:rsidRDefault="00444CC4">
            <w:pPr>
              <w:rPr>
                <w:rFonts w:eastAsia="sans-serif"/>
                <w:sz w:val="27"/>
                <w:szCs w:val="27"/>
                <w:shd w:val="clear" w:color="auto" w:fill="FFFFFF"/>
              </w:rPr>
            </w:pPr>
            <w:r>
              <w:rPr>
                <w:rFonts w:eastAsia="sans-serif"/>
                <w:sz w:val="27"/>
                <w:szCs w:val="27"/>
                <w:shd w:val="clear" w:color="auto" w:fill="FFFFFF"/>
                <w:lang w:val="ru-RU"/>
              </w:rPr>
              <w:t>Модемы выдаются в безвозмездное пользование. В случае, если какие-либо параметры работы исправных устройств не соответствуют требуемым абоненту параметрам он в праве использовать дополнительные устройства, наиболее полно отве</w:t>
            </w:r>
            <w:r>
              <w:rPr>
                <w:rFonts w:eastAsia="sans-serif"/>
                <w:sz w:val="27"/>
                <w:szCs w:val="27"/>
                <w:shd w:val="clear" w:color="auto" w:fill="FFFFFF"/>
                <w:lang w:val="ru-RU"/>
              </w:rPr>
              <w:t>чающие его ожиданиям. В случае подозрения на некорректную работу оборудования, абонент может обратиться в офис</w:t>
            </w:r>
            <w:r>
              <w:rPr>
                <w:rFonts w:eastAsia="sans-serif"/>
                <w:sz w:val="27"/>
                <w:szCs w:val="27"/>
                <w:shd w:val="clear" w:color="auto" w:fill="FFFFFF"/>
                <w:lang w:val="ru-RU"/>
              </w:rPr>
              <w:t xml:space="preserve"> продаж</w:t>
            </w:r>
            <w:r>
              <w:rPr>
                <w:rFonts w:eastAsia="sans-serif"/>
                <w:sz w:val="27"/>
                <w:szCs w:val="27"/>
                <w:shd w:val="clear" w:color="auto" w:fill="FFFFFF"/>
                <w:lang w:val="ru-RU"/>
              </w:rPr>
              <w:t xml:space="preserve"> для проведения тестирования с последующей заменой неисправного оборудования.</w:t>
            </w:r>
            <w:r>
              <w:rPr>
                <w:rFonts w:eastAsia="sans-serif"/>
                <w:sz w:val="27"/>
                <w:szCs w:val="27"/>
                <w:shd w:val="clear" w:color="auto" w:fill="FFFFFF"/>
              </w:rPr>
              <w:t> </w:t>
            </w:r>
          </w:p>
          <w:p w14:paraId="1EDA9E33" w14:textId="77777777" w:rsidR="00000000" w:rsidRDefault="00444CC4">
            <w:pPr>
              <w:rPr>
                <w:rFonts w:eastAsia="sans-serif"/>
                <w:sz w:val="27"/>
                <w:szCs w:val="27"/>
                <w:shd w:val="clear" w:color="auto" w:fill="FFFFFF"/>
              </w:rPr>
            </w:pPr>
          </w:p>
          <w:p w14:paraId="43F3C126" w14:textId="77777777" w:rsidR="00000000" w:rsidRDefault="00444CC4">
            <w:pPr>
              <w:rPr>
                <w:rFonts w:eastAsia="sans-serif"/>
                <w:sz w:val="27"/>
                <w:szCs w:val="27"/>
                <w:shd w:val="clear" w:color="auto" w:fill="FFFFFF"/>
                <w:lang w:val="ru-RU"/>
              </w:rPr>
            </w:pPr>
            <w:r>
              <w:rPr>
                <w:rFonts w:eastAsia="sans-serif"/>
                <w:sz w:val="27"/>
                <w:szCs w:val="27"/>
                <w:shd w:val="clear" w:color="auto" w:fill="FFFFFF"/>
                <w:lang w:val="ru-RU"/>
              </w:rPr>
              <w:t xml:space="preserve">Здравствуйте. Двухдиапазонных модемов в наличии нет. Можем </w:t>
            </w:r>
            <w:r>
              <w:rPr>
                <w:rFonts w:eastAsia="sans-serif"/>
                <w:sz w:val="27"/>
                <w:szCs w:val="27"/>
                <w:shd w:val="clear" w:color="auto" w:fill="FFFFFF"/>
                <w:lang w:val="ru-RU"/>
              </w:rPr>
              <w:t>предложить контроллер от умного дома,  данное устройство будет подключаться к действующему модему по кабелю и раздавать WiFi на двух частотах 2,4 и 5 Ггц.</w:t>
            </w:r>
          </w:p>
          <w:p w14:paraId="7945B89A" w14:textId="77777777" w:rsidR="00000000" w:rsidRDefault="00444CC4">
            <w:r>
              <w:rPr>
                <w:rFonts w:eastAsia="sans-serif"/>
                <w:sz w:val="27"/>
                <w:szCs w:val="27"/>
                <w:shd w:val="clear" w:color="auto" w:fill="FFFFFF"/>
                <w:lang w:val="ru-RU"/>
              </w:rPr>
              <w:t>Выезд мастера возможен в будние дни с 9 до 13, с 13 до 17 или с 17 до 20, по субботам с 9 до 16. Долж</w:t>
            </w:r>
            <w:r>
              <w:rPr>
                <w:rFonts w:eastAsia="sans-serif"/>
                <w:sz w:val="27"/>
                <w:szCs w:val="27"/>
                <w:shd w:val="clear" w:color="auto" w:fill="FFFFFF"/>
                <w:lang w:val="ru-RU"/>
              </w:rPr>
              <w:t>ен присутствовать владелец договора в назначенное время.</w:t>
            </w:r>
          </w:p>
        </w:tc>
      </w:tr>
      <w:tr w:rsidR="00000000" w14:paraId="7A4712E4"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47B8E236"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hAnsi="Times New Roman" w:cs="Times New Roman"/>
                <w:b/>
                <w:sz w:val="28"/>
                <w:szCs w:val="28"/>
              </w:rPr>
              <w:t xml:space="preserve">Wi-fi </w:t>
            </w:r>
            <w:r>
              <w:rPr>
                <w:rFonts w:ascii="Times New Roman" w:hAnsi="Times New Roman" w:cs="Times New Roman"/>
                <w:b/>
                <w:sz w:val="28"/>
                <w:szCs w:val="28"/>
                <w:lang w:val="ru-RU"/>
              </w:rPr>
              <w:t>сканировать каналы либо выезд</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1ACB09E3" w14:textId="77777777" w:rsidR="00000000" w:rsidRDefault="00444CC4">
            <w:r>
              <w:rPr>
                <w:sz w:val="24"/>
                <w:szCs w:val="24"/>
                <w:lang w:val="ru-RU"/>
              </w:rPr>
              <w:t>На скорость по wi-fi в первую очередь влияют два фактора: удалённость устройства от модема и преграды между ними; канал wi-fi, на котором работает модем. Если кан</w:t>
            </w:r>
            <w:r>
              <w:rPr>
                <w:sz w:val="24"/>
                <w:szCs w:val="24"/>
                <w:lang w:val="ru-RU"/>
              </w:rPr>
              <w:t xml:space="preserve">ал сильно загружен, скорость будет снижаться, в первую очередь в этом случае можно попробовать перезагрузить модем по питанию. Модем по умолчанию настроен на "автоканал", который меняется при перезагрузке случайным образом. Если перезагрузка не помогает - </w:t>
            </w:r>
            <w:r>
              <w:rPr>
                <w:sz w:val="24"/>
                <w:szCs w:val="24"/>
                <w:lang w:val="ru-RU"/>
              </w:rPr>
              <w:t>можно отсканировать каналы wi-fi, найти менее загруженный, зайти в настройки модема и переместить его на этот канал. Инструкцию по сканированию и изменению канала можно найти в интернете по модели модема, или мы можем назначить выезд мастера (с возможной о</w:t>
            </w:r>
            <w:r>
              <w:rPr>
                <w:sz w:val="24"/>
                <w:szCs w:val="24"/>
                <w:lang w:val="ru-RU"/>
              </w:rPr>
              <w:t>платой).</w:t>
            </w:r>
          </w:p>
        </w:tc>
      </w:tr>
      <w:tr w:rsidR="00000000" w14:paraId="370AAF76"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3ACB555"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b/>
                <w:bCs/>
                <w:sz w:val="24"/>
                <w:szCs w:val="24"/>
                <w:lang w:val="ru-RU"/>
              </w:rPr>
              <w:lastRenderedPageBreak/>
              <w:t xml:space="preserve">Общедоступный </w:t>
            </w:r>
            <w:r>
              <w:rPr>
                <w:b/>
                <w:bCs/>
                <w:sz w:val="24"/>
                <w:szCs w:val="24"/>
              </w:rPr>
              <w:t>wifi</w:t>
            </w:r>
            <w:r>
              <w:rPr>
                <w:b/>
                <w:bCs/>
                <w:sz w:val="24"/>
                <w:szCs w:val="24"/>
                <w:lang w:val="ru-RU"/>
              </w:rPr>
              <w:t xml:space="preserve"> и публичные точки</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63B54522" w14:textId="77777777" w:rsidR="00000000" w:rsidRDefault="00444CC4">
            <w:pPr>
              <w:rPr>
                <w:sz w:val="24"/>
                <w:szCs w:val="24"/>
                <w:lang w:val="ru-RU" w:eastAsia="ru-RU"/>
              </w:rPr>
            </w:pPr>
            <w:r>
              <w:rPr>
                <w:sz w:val="24"/>
                <w:szCs w:val="24"/>
                <w:lang w:val="ru-RU"/>
              </w:rPr>
              <w:t>Чтобы воспользоваться услугами беспроводного доступа к сети Интернет по технологии Wi-Fi, вам необходимо находиться в зоне действия сети Wi-Fi от byfly. Воспользоваться платным доступом через полученные Вами р</w:t>
            </w:r>
            <w:r>
              <w:rPr>
                <w:sz w:val="24"/>
                <w:szCs w:val="24"/>
                <w:lang w:val="ru-RU"/>
              </w:rPr>
              <w:t>еквизиты можно в двух сетях: «BELTELECOM » (точки этой сети работают круглосуточно) и «byfly Wi-Fi».</w:t>
            </w:r>
            <w:r>
              <w:rPr>
                <w:sz w:val="24"/>
                <w:szCs w:val="24"/>
                <w:lang w:val="ru-RU"/>
              </w:rPr>
              <w:t>Одновременно может быть подключено только одно устройство. Более подробно о услуге можно почитать здесь</w:t>
            </w:r>
            <w:r>
              <w:rPr>
                <w:sz w:val="24"/>
                <w:szCs w:val="24"/>
                <w:lang w:val="ru-RU"/>
              </w:rPr>
              <w:t xml:space="preserve"> </w:t>
            </w:r>
            <w:hyperlink r:id="rId6" w:history="1">
              <w:r>
                <w:rPr>
                  <w:rStyle w:val="a5"/>
                  <w:sz w:val="24"/>
                  <w:szCs w:val="24"/>
                  <w:lang w:val="ru-RU"/>
                </w:rPr>
                <w:t>https://www.beltelecom.by/private/internet/wifi</w:t>
              </w:r>
            </w:hyperlink>
            <w:r>
              <w:rPr>
                <w:sz w:val="24"/>
                <w:szCs w:val="24"/>
                <w:lang w:val="ru-RU"/>
              </w:rPr>
              <w:t xml:space="preserve"> и инструкция по пользованию </w:t>
            </w:r>
            <w:hyperlink r:id="rId7" w:history="1">
              <w:r>
                <w:rPr>
                  <w:rStyle w:val="a5"/>
                  <w:sz w:val="24"/>
                  <w:szCs w:val="24"/>
                  <w:lang w:val="ru-RU"/>
                </w:rPr>
                <w:t>https://www.beltelecom.by/all/internet/wifi/how-to-use-wi-fi</w:t>
              </w:r>
            </w:hyperlink>
          </w:p>
          <w:p w14:paraId="3C2A1F97" w14:textId="77777777" w:rsidR="00000000" w:rsidRDefault="00444CC4">
            <w:pPr>
              <w:rPr>
                <w:sz w:val="24"/>
                <w:szCs w:val="24"/>
                <w:lang w:val="ru-RU" w:eastAsia="ru-RU"/>
              </w:rPr>
            </w:pPr>
          </w:p>
        </w:tc>
      </w:tr>
      <w:tr w:rsidR="00000000" w14:paraId="0CA8798E"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FF9FFE9" w14:textId="77777777" w:rsidR="00000000" w:rsidRDefault="00444CC4">
            <w:pPr>
              <w:jc w:val="center"/>
            </w:pPr>
            <w:bookmarkStart w:id="7" w:name="_Кабинет_пользователя"/>
            <w:bookmarkEnd w:id="7"/>
            <w:r>
              <w:rPr>
                <w:rFonts w:ascii="Times New Roman" w:hAnsi="Times New Roman" w:cs="Times New Roman"/>
                <w:b/>
                <w:bCs/>
                <w:sz w:val="28"/>
                <w:szCs w:val="28"/>
                <w:lang w:val="ru-RU"/>
              </w:rPr>
              <w:t>Не отвечает</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D8C2"/>
          </w:tcPr>
          <w:p w14:paraId="24DB5068" w14:textId="77777777" w:rsidR="00000000" w:rsidRDefault="00444CC4">
            <w:pPr>
              <w:spacing w:after="75"/>
              <w:jc w:val="both"/>
            </w:pPr>
            <w:r>
              <w:rPr>
                <w:rFonts w:ascii="Times New Roman" w:hAnsi="Times New Roman" w:cs="Times New Roman"/>
                <w:sz w:val="28"/>
                <w:szCs w:val="28"/>
              </w:rPr>
              <w:t>Извините, длител</w:t>
            </w:r>
            <w:r>
              <w:rPr>
                <w:rFonts w:ascii="Times New Roman" w:hAnsi="Times New Roman" w:cs="Times New Roman"/>
                <w:sz w:val="28"/>
                <w:szCs w:val="28"/>
              </w:rPr>
              <w:t xml:space="preserve">ьное время от Вас не было сообщений. </w:t>
            </w:r>
            <w:r>
              <w:rPr>
                <w:rFonts w:ascii="Times New Roman" w:hAnsi="Times New Roman" w:cs="Times New Roman"/>
                <w:sz w:val="28"/>
                <w:szCs w:val="28"/>
                <w:shd w:val="clear" w:color="auto" w:fill="FFFFFF"/>
              </w:rPr>
              <w:t xml:space="preserve">Если Вы протестируете скорость вышеуказанным способом и она будет ниже заявленной по тарифному плану – </w:t>
            </w:r>
            <w:r>
              <w:rPr>
                <w:rFonts w:ascii="Times New Roman" w:hAnsi="Times New Roman" w:cs="Times New Roman"/>
                <w:sz w:val="28"/>
                <w:szCs w:val="28"/>
              </w:rPr>
              <w:t>создайте, пожалуйста, новое обращение. Спасибо. Всего доброго.</w:t>
            </w:r>
          </w:p>
        </w:tc>
      </w:tr>
      <w:tr w:rsidR="00000000" w14:paraId="1AB2A293" w14:textId="77777777">
        <w:trPr>
          <w:trHeight w:val="507"/>
        </w:trPr>
        <w:tc>
          <w:tcPr>
            <w:tcW w:w="14662" w:type="dxa"/>
            <w:gridSpan w:val="4"/>
            <w:tcBorders>
              <w:top w:val="single" w:sz="4" w:space="0" w:color="000000"/>
              <w:left w:val="single" w:sz="4" w:space="0" w:color="000000"/>
              <w:bottom w:val="single" w:sz="4" w:space="0" w:color="000000"/>
              <w:right w:val="single" w:sz="4" w:space="0" w:color="000000"/>
            </w:tcBorders>
            <w:shd w:val="clear" w:color="auto" w:fill="auto"/>
          </w:tcPr>
          <w:p w14:paraId="364BF2E9" w14:textId="77777777" w:rsidR="00000000" w:rsidRDefault="00444CC4">
            <w:pPr>
              <w:pStyle w:val="2"/>
              <w:jc w:val="center"/>
            </w:pPr>
            <w:r>
              <w:rPr>
                <w:lang w:val="ru-RU"/>
              </w:rPr>
              <w:t>Кабинет пользователя</w:t>
            </w:r>
          </w:p>
        </w:tc>
      </w:tr>
      <w:tr w:rsidR="00000000" w14:paraId="69AEFFAD" w14:textId="77777777">
        <w:trPr>
          <w:trHeight w:val="507"/>
        </w:trPr>
        <w:tc>
          <w:tcPr>
            <w:tcW w:w="2614" w:type="dxa"/>
            <w:tcBorders>
              <w:left w:val="single" w:sz="4" w:space="0" w:color="000000"/>
              <w:bottom w:val="single" w:sz="4" w:space="0" w:color="000000"/>
            </w:tcBorders>
            <w:shd w:val="clear" w:color="auto" w:fill="auto"/>
          </w:tcPr>
          <w:p w14:paraId="52139148"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rPr>
                <w:rFonts w:ascii="Times New Roman" w:hAnsi="Times New Roman" w:cs="Times New Roman"/>
                <w:b/>
                <w:sz w:val="28"/>
                <w:szCs w:val="28"/>
                <w:lang w:val="ru-RU"/>
              </w:rPr>
              <w:t>Добавить</w:t>
            </w:r>
            <w:r>
              <w:rPr>
                <w:rFonts w:ascii="Times New Roman" w:hAnsi="Times New Roman" w:cs="Times New Roman"/>
                <w:b/>
                <w:sz w:val="28"/>
                <w:szCs w:val="28"/>
                <w:lang w:val="ru-RU"/>
              </w:rPr>
              <w:t xml:space="preserve"> договор</w:t>
            </w:r>
          </w:p>
        </w:tc>
        <w:tc>
          <w:tcPr>
            <w:tcW w:w="12048" w:type="dxa"/>
            <w:gridSpan w:val="3"/>
            <w:tcBorders>
              <w:left w:val="single" w:sz="4" w:space="0" w:color="000000"/>
              <w:bottom w:val="single" w:sz="4" w:space="0" w:color="000000"/>
              <w:right w:val="single" w:sz="4" w:space="0" w:color="000000"/>
            </w:tcBorders>
            <w:shd w:val="clear" w:color="auto" w:fill="DCE6F2"/>
          </w:tcPr>
          <w:p w14:paraId="53B9539E" w14:textId="77777777" w:rsidR="00000000" w:rsidRDefault="00444CC4">
            <w:pPr>
              <w:rPr>
                <w:sz w:val="24"/>
                <w:szCs w:val="24"/>
                <w:lang w:val="ru-RU"/>
              </w:rPr>
            </w:pPr>
            <w:r>
              <w:rPr>
                <w:sz w:val="24"/>
                <w:szCs w:val="24"/>
                <w:lang w:val="ru-RU"/>
              </w:rPr>
              <w:t>Здравствуйте.</w:t>
            </w:r>
            <w:r>
              <w:rPr>
                <w:sz w:val="24"/>
                <w:szCs w:val="24"/>
                <w:lang w:val="ru-RU"/>
              </w:rPr>
              <w:t xml:space="preserve"> Для управления услугами в новом кабинете необходимо добавить услуги.</w:t>
            </w:r>
          </w:p>
          <w:p w14:paraId="07C9B3C9" w14:textId="77777777" w:rsidR="00000000" w:rsidRDefault="00444CC4">
            <w:pPr>
              <w:rPr>
                <w:sz w:val="24"/>
                <w:szCs w:val="24"/>
                <w:lang w:val="ru-RU"/>
              </w:rPr>
            </w:pPr>
            <w:r>
              <w:rPr>
                <w:sz w:val="24"/>
                <w:szCs w:val="24"/>
                <w:lang w:val="ru-RU"/>
              </w:rPr>
              <w:t>В разделе «Мои услуги» в правом верхнем углу нажимаете на «Добавить услугу (+)» - вводите в необходимые поля логин и пароль (можно найти в бланке заказа услуги). Инструкцию можно скачать</w:t>
            </w:r>
            <w:r>
              <w:rPr>
                <w:sz w:val="24"/>
                <w:szCs w:val="24"/>
                <w:lang w:val="ru-RU"/>
              </w:rPr>
              <w:t xml:space="preserve"> здесь: </w:t>
            </w:r>
            <w:hyperlink r:id="rId8" w:anchor="_blank" w:history="1">
              <w:r>
                <w:rPr>
                  <w:rStyle w:val="a5"/>
                  <w:rFonts w:eastAsia="sans-serif"/>
                  <w:color w:val="000000"/>
                  <w:sz w:val="24"/>
                  <w:szCs w:val="36"/>
                </w:rPr>
                <w:t>https</w:t>
              </w:r>
              <w:r>
                <w:rPr>
                  <w:rStyle w:val="a5"/>
                  <w:rFonts w:eastAsia="sans-serif"/>
                  <w:color w:val="000000"/>
                  <w:sz w:val="24"/>
                  <w:szCs w:val="36"/>
                  <w:lang w:val="ru-RU"/>
                </w:rPr>
                <w:t>://</w:t>
              </w:r>
              <w:r>
                <w:rPr>
                  <w:rStyle w:val="a5"/>
                  <w:rFonts w:eastAsia="sans-serif"/>
                  <w:color w:val="000000"/>
                  <w:sz w:val="24"/>
                  <w:szCs w:val="36"/>
                </w:rPr>
                <w:t>my</w:t>
              </w:r>
              <w:r>
                <w:rPr>
                  <w:rStyle w:val="a5"/>
                  <w:rFonts w:eastAsia="sans-serif"/>
                  <w:color w:val="000000"/>
                  <w:sz w:val="24"/>
                  <w:szCs w:val="36"/>
                  <w:lang w:val="ru-RU"/>
                </w:rPr>
                <w:t>.</w:t>
              </w:r>
              <w:r>
                <w:rPr>
                  <w:rStyle w:val="a5"/>
                  <w:rFonts w:eastAsia="sans-serif"/>
                  <w:color w:val="000000"/>
                  <w:sz w:val="24"/>
                  <w:szCs w:val="36"/>
                </w:rPr>
                <w:t>beltelecom</w:t>
              </w:r>
              <w:r>
                <w:rPr>
                  <w:rStyle w:val="a5"/>
                  <w:rFonts w:eastAsia="sans-serif"/>
                  <w:color w:val="000000"/>
                  <w:sz w:val="24"/>
                  <w:szCs w:val="36"/>
                  <w:lang w:val="ru-RU"/>
                </w:rPr>
                <w:t>.</w:t>
              </w:r>
              <w:r>
                <w:rPr>
                  <w:rStyle w:val="a5"/>
                  <w:rFonts w:eastAsia="sans-serif"/>
                  <w:color w:val="000000"/>
                  <w:sz w:val="24"/>
                  <w:szCs w:val="36"/>
                </w:rPr>
                <w:t>by</w:t>
              </w:r>
              <w:r>
                <w:rPr>
                  <w:rStyle w:val="a5"/>
                  <w:rFonts w:eastAsia="sans-serif"/>
                  <w:color w:val="000000"/>
                  <w:sz w:val="24"/>
                  <w:szCs w:val="36"/>
                  <w:lang w:val="ru-RU"/>
                </w:rPr>
                <w:t>/</w:t>
              </w:r>
              <w:r>
                <w:rPr>
                  <w:rStyle w:val="a5"/>
                  <w:rFonts w:eastAsia="sans-serif"/>
                  <w:color w:val="000000"/>
                  <w:sz w:val="24"/>
                  <w:szCs w:val="36"/>
                </w:rPr>
                <w:t>about</w:t>
              </w:r>
            </w:hyperlink>
          </w:p>
          <w:p w14:paraId="6002E243" w14:textId="77777777" w:rsidR="00000000" w:rsidRDefault="00444CC4">
            <w:pPr>
              <w:rPr>
                <w:sz w:val="24"/>
                <w:szCs w:val="24"/>
                <w:lang w:val="ru-RU"/>
              </w:rPr>
            </w:pPr>
          </w:p>
        </w:tc>
      </w:tr>
      <w:tr w:rsidR="00000000" w14:paraId="3E8EB19C" w14:textId="77777777">
        <w:trPr>
          <w:trHeight w:val="507"/>
        </w:trPr>
        <w:tc>
          <w:tcPr>
            <w:tcW w:w="2614" w:type="dxa"/>
            <w:tcBorders>
              <w:left w:val="single" w:sz="4" w:space="0" w:color="000000"/>
              <w:bottom w:val="single" w:sz="4" w:space="0" w:color="000000"/>
            </w:tcBorders>
            <w:shd w:val="clear" w:color="auto" w:fill="auto"/>
          </w:tcPr>
          <w:p w14:paraId="799379CB"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rPr>
                <w:rFonts w:ascii="Times New Roman" w:hAnsi="Times New Roman" w:cs="Times New Roman"/>
                <w:b/>
                <w:sz w:val="28"/>
                <w:szCs w:val="28"/>
              </w:rPr>
              <w:t>Восстановить пароль КП</w:t>
            </w:r>
          </w:p>
        </w:tc>
        <w:tc>
          <w:tcPr>
            <w:tcW w:w="12048" w:type="dxa"/>
            <w:gridSpan w:val="3"/>
            <w:tcBorders>
              <w:left w:val="single" w:sz="4" w:space="0" w:color="000000"/>
              <w:bottom w:val="single" w:sz="4" w:space="0" w:color="000000"/>
              <w:right w:val="single" w:sz="4" w:space="0" w:color="000000"/>
            </w:tcBorders>
            <w:shd w:val="clear" w:color="auto" w:fill="DCE6F2"/>
          </w:tcPr>
          <w:p w14:paraId="29B45ACE"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8"/>
                <w:szCs w:val="28"/>
                <w:lang w:val="ru-RU"/>
              </w:rPr>
            </w:pPr>
            <w:r>
              <w:rPr>
                <w:rFonts w:ascii="Times New Roman" w:hAnsi="Times New Roman" w:cs="Times New Roman"/>
                <w:sz w:val="28"/>
                <w:szCs w:val="28"/>
                <w:lang w:val="ru-RU"/>
              </w:rPr>
              <w:t>Оставьте контактный мобильный номер телефона владельца договора. С ним свяжется специалист офиса</w:t>
            </w:r>
            <w:r>
              <w:rPr>
                <w:rFonts w:ascii="Times New Roman" w:hAnsi="Times New Roman" w:cs="Times New Roman"/>
                <w:sz w:val="28"/>
                <w:szCs w:val="28"/>
                <w:lang w:val="ru-RU"/>
              </w:rPr>
              <w:t xml:space="preserve"> продаж</w:t>
            </w:r>
            <w:r>
              <w:rPr>
                <w:rFonts w:ascii="Times New Roman" w:hAnsi="Times New Roman" w:cs="Times New Roman"/>
                <w:sz w:val="28"/>
                <w:szCs w:val="28"/>
                <w:lang w:val="ru-RU"/>
              </w:rPr>
              <w:t>, сверит паспортные данные и вос</w:t>
            </w:r>
            <w:r>
              <w:rPr>
                <w:rFonts w:ascii="Times New Roman" w:hAnsi="Times New Roman" w:cs="Times New Roman"/>
                <w:sz w:val="28"/>
                <w:szCs w:val="28"/>
                <w:lang w:val="ru-RU"/>
              </w:rPr>
              <w:t>становит пароль.</w:t>
            </w:r>
          </w:p>
          <w:p w14:paraId="070C66A2"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8"/>
                <w:szCs w:val="28"/>
                <w:lang w:val="ru-RU"/>
              </w:rPr>
            </w:pPr>
          </w:p>
          <w:p w14:paraId="01CA0782" w14:textId="77777777" w:rsidR="00000000" w:rsidRDefault="00444CC4">
            <w:r>
              <w:rPr>
                <w:sz w:val="24"/>
                <w:szCs w:val="24"/>
                <w:lang w:val="ru-RU"/>
              </w:rPr>
              <w:t xml:space="preserve">Здравствуйте. Учетные данные логин и первоначальный пароль указаны в вашем договоре. Если договор утерян для восстановления учётных данных владельцу договора необходимо обращаться в ближайший офис продаж с паспортом </w:t>
            </w:r>
          </w:p>
        </w:tc>
      </w:tr>
      <w:tr w:rsidR="00000000" w14:paraId="2EA81E85"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03408E09"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color w:val="C9211E"/>
                <w:sz w:val="28"/>
                <w:szCs w:val="28"/>
              </w:rPr>
              <w:t>Удаление</w:t>
            </w:r>
            <w:r>
              <w:rPr>
                <w:rFonts w:ascii="Times New Roman" w:hAnsi="Times New Roman" w:cs="Times New Roman"/>
                <w:b/>
                <w:sz w:val="28"/>
                <w:szCs w:val="28"/>
              </w:rPr>
              <w:t xml:space="preserve"> </w:t>
            </w:r>
            <w:r>
              <w:rPr>
                <w:rFonts w:ascii="Times New Roman" w:hAnsi="Times New Roman" w:cs="Times New Roman"/>
                <w:b/>
                <w:sz w:val="28"/>
                <w:szCs w:val="28"/>
                <w:lang w:val="ru-RU"/>
              </w:rPr>
              <w:t>договора из</w:t>
            </w:r>
            <w:r>
              <w:rPr>
                <w:rFonts w:ascii="Times New Roman" w:hAnsi="Times New Roman" w:cs="Times New Roman"/>
                <w:b/>
                <w:sz w:val="28"/>
                <w:szCs w:val="28"/>
                <w:lang w:val="ru-RU"/>
              </w:rPr>
              <w:t xml:space="preserve"> МБТК</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5E95AA03" w14:textId="77777777" w:rsidR="00000000" w:rsidRDefault="00444CC4">
            <w:pPr>
              <w:shd w:val="clear" w:color="auto" w:fill="DCE6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hAnsi="Times New Roman" w:cs="Times New Roman"/>
                <w:sz w:val="28"/>
                <w:szCs w:val="28"/>
              </w:rPr>
              <w:t xml:space="preserve">Здравствуйте. Для удаления услуги из </w:t>
            </w:r>
            <w:r>
              <w:rPr>
                <w:rFonts w:ascii="Times New Roman" w:eastAsia="Times New Roman" w:hAnsi="Times New Roman" w:cs="Times New Roman"/>
                <w:sz w:val="28"/>
                <w:szCs w:val="28"/>
                <w:lang w:eastAsia="ru-RU"/>
              </w:rPr>
              <w:t>«Кабинета пользователя» необходимо нажать на наименование услуги, которую хотите удалить. Произойдет переход на страницу с подробным описанием выбранной услуги. Справа вверху под информацией о договоре есть предло</w:t>
            </w:r>
            <w:r>
              <w:rPr>
                <w:rFonts w:ascii="Times New Roman" w:eastAsia="Times New Roman" w:hAnsi="Times New Roman" w:cs="Times New Roman"/>
                <w:sz w:val="28"/>
                <w:szCs w:val="28"/>
                <w:lang w:eastAsia="ru-RU"/>
              </w:rPr>
              <w:t>жение «Удалить из личного кабинета». После нажатия на данную опцию услуга будет удалена.</w:t>
            </w:r>
          </w:p>
        </w:tc>
      </w:tr>
      <w:tr w:rsidR="00000000" w14:paraId="5717AA88"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02A78E3D"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Нельзя сменить ТП в КП</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71087D4B" w14:textId="77777777" w:rsidR="00000000" w:rsidRDefault="00444CC4">
            <w:pPr>
              <w:pStyle w:val="HTMLPreformatted"/>
              <w:shd w:val="clear" w:color="auto" w:fill="DCE6F2"/>
              <w:spacing w:after="0" w:line="240" w:lineRule="auto"/>
              <w:rPr>
                <w:rFonts w:ascii="Calibri" w:hAnsi="Calibri" w:cs="Calibri"/>
                <w:sz w:val="20"/>
                <w:szCs w:val="28"/>
                <w:lang w:val="en-US"/>
              </w:rPr>
            </w:pPr>
            <w:r>
              <w:rPr>
                <w:rFonts w:ascii="Times New Roman" w:hAnsi="Times New Roman"/>
                <w:szCs w:val="28"/>
                <w:lang w:val="ar-SA" w:eastAsia="zh-CN"/>
              </w:rPr>
              <w:t xml:space="preserve">Добрый день. </w:t>
            </w:r>
            <w:r>
              <w:rPr>
                <w:rFonts w:ascii="Times New Roman" w:hAnsi="Times New Roman"/>
                <w:sz w:val="26"/>
                <w:szCs w:val="30"/>
                <w:lang w:eastAsia="ru-RU"/>
              </w:rPr>
              <w:t xml:space="preserve">Посредством </w:t>
            </w:r>
            <w:r>
              <w:rPr>
                <w:rFonts w:ascii="Times New Roman" w:hAnsi="Times New Roman"/>
                <w:sz w:val="26"/>
                <w:szCs w:val="30"/>
              </w:rPr>
              <w:t>«</w:t>
            </w:r>
            <w:r>
              <w:rPr>
                <w:rFonts w:ascii="Times New Roman" w:hAnsi="Times New Roman"/>
                <w:sz w:val="26"/>
                <w:szCs w:val="30"/>
                <w:lang w:eastAsia="ru-RU"/>
              </w:rPr>
              <w:t>Кабинета пользователя</w:t>
            </w:r>
            <w:r>
              <w:rPr>
                <w:rFonts w:ascii="Times New Roman" w:hAnsi="Times New Roman"/>
                <w:sz w:val="26"/>
                <w:szCs w:val="30"/>
              </w:rPr>
              <w:t>» можно сменить</w:t>
            </w:r>
            <w:r>
              <w:rPr>
                <w:rFonts w:ascii="Times New Roman" w:hAnsi="Times New Roman"/>
                <w:sz w:val="26"/>
                <w:szCs w:val="30"/>
                <w:lang w:eastAsia="ru-RU"/>
              </w:rPr>
              <w:t xml:space="preserve"> тарифный план только в том случае, если новый тариф будет с таким же набором усл</w:t>
            </w:r>
            <w:r>
              <w:rPr>
                <w:rFonts w:ascii="Times New Roman" w:hAnsi="Times New Roman"/>
                <w:sz w:val="26"/>
                <w:szCs w:val="30"/>
                <w:lang w:eastAsia="ru-RU"/>
              </w:rPr>
              <w:t>уг, для предоставления которых необходимо такое же оборудование. В других случаях</w:t>
            </w:r>
            <w:r>
              <w:rPr>
                <w:rFonts w:ascii="Times New Roman" w:hAnsi="Times New Roman"/>
                <w:sz w:val="26"/>
                <w:szCs w:val="30"/>
              </w:rPr>
              <w:t xml:space="preserve"> </w:t>
            </w:r>
            <w:r>
              <w:rPr>
                <w:rFonts w:ascii="Times New Roman" w:hAnsi="Times New Roman"/>
                <w:sz w:val="26"/>
                <w:szCs w:val="30"/>
                <w:lang w:eastAsia="ru-RU"/>
              </w:rPr>
              <w:t>владельцу договора с паспортом и комплектом оборудования, которое не будет использоваться на новом тарифном плане, необходимо обращаться на офис</w:t>
            </w:r>
            <w:r>
              <w:rPr>
                <w:rFonts w:ascii="Times New Roman" w:hAnsi="Times New Roman"/>
                <w:sz w:val="26"/>
                <w:szCs w:val="30"/>
                <w:lang w:val="en-US" w:eastAsia="ru-RU"/>
              </w:rPr>
              <w:t xml:space="preserve"> продаж</w:t>
            </w:r>
            <w:r>
              <w:rPr>
                <w:rFonts w:ascii="Times New Roman" w:hAnsi="Times New Roman"/>
                <w:sz w:val="26"/>
                <w:szCs w:val="30"/>
                <w:lang w:eastAsia="ru-RU"/>
              </w:rPr>
              <w:t>.</w:t>
            </w:r>
          </w:p>
          <w:p w14:paraId="6DBB9CDC" w14:textId="77777777" w:rsidR="00000000" w:rsidRDefault="00444CC4">
            <w:pPr>
              <w:rPr>
                <w:szCs w:val="24"/>
                <w:lang w:val="ru-RU"/>
              </w:rPr>
            </w:pPr>
            <w:r>
              <w:rPr>
                <w:szCs w:val="28"/>
              </w:rPr>
              <w:t>Адреса офисов продаж</w:t>
            </w:r>
            <w:r>
              <w:rPr>
                <w:szCs w:val="28"/>
              </w:rPr>
              <w:t>:</w:t>
            </w:r>
            <w:r>
              <w:rPr>
                <w:szCs w:val="28"/>
              </w:rPr>
              <w:t xml:space="preserve"> </w:t>
            </w:r>
            <w:hyperlink r:id="rId9" w:history="1">
              <w:r>
                <w:rPr>
                  <w:rStyle w:val="a5"/>
                  <w:sz w:val="24"/>
                  <w:szCs w:val="28"/>
                </w:rPr>
                <w:t>https://www.beltelecom.by/feedback/services-point</w:t>
              </w:r>
            </w:hyperlink>
          </w:p>
          <w:p w14:paraId="517D8301" w14:textId="77777777" w:rsidR="00000000" w:rsidRDefault="00444CC4">
            <w:pPr>
              <w:rPr>
                <w:szCs w:val="24"/>
                <w:lang w:val="ru-RU"/>
              </w:rPr>
            </w:pPr>
          </w:p>
        </w:tc>
      </w:tr>
      <w:tr w:rsidR="00000000" w14:paraId="5A54E6D5" w14:textId="77777777">
        <w:trPr>
          <w:trHeight w:val="752"/>
        </w:trPr>
        <w:tc>
          <w:tcPr>
            <w:tcW w:w="2614" w:type="dxa"/>
            <w:vMerge w:val="restart"/>
            <w:tcBorders>
              <w:top w:val="single" w:sz="4" w:space="0" w:color="000000"/>
              <w:left w:val="single" w:sz="4" w:space="0" w:color="000000"/>
              <w:right w:val="single" w:sz="4" w:space="0" w:color="000000"/>
            </w:tcBorders>
            <w:shd w:val="clear" w:color="auto" w:fill="auto"/>
          </w:tcPr>
          <w:p w14:paraId="41F61632"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8"/>
                <w:szCs w:val="28"/>
              </w:rPr>
            </w:pPr>
            <w:r>
              <w:rPr>
                <w:rFonts w:ascii="Times New Roman" w:hAnsi="Times New Roman" w:cs="Times New Roman"/>
                <w:b/>
                <w:sz w:val="28"/>
                <w:szCs w:val="28"/>
              </w:rPr>
              <w:lastRenderedPageBreak/>
              <w:t>Выставить блокировку</w:t>
            </w:r>
          </w:p>
          <w:p w14:paraId="18BE607F"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sz w:val="28"/>
                <w:szCs w:val="28"/>
              </w:rPr>
              <w:t>услуги добавлены</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5A88A3EE" w14:textId="77777777" w:rsidR="00000000" w:rsidRDefault="00444CC4">
            <w:pPr>
              <w:rPr>
                <w:sz w:val="24"/>
                <w:szCs w:val="24"/>
                <w:lang w:val="ru-RU"/>
              </w:rPr>
            </w:pPr>
            <w:r>
              <w:rPr>
                <w:sz w:val="24"/>
                <w:szCs w:val="24"/>
                <w:lang w:val="ru-RU"/>
              </w:rPr>
              <w:t>Здравствуйте. Перед тем как установить блокировку на услугу, её нужно добавить в новом кабинете пол</w:t>
            </w:r>
            <w:r>
              <w:rPr>
                <w:sz w:val="24"/>
                <w:szCs w:val="24"/>
                <w:lang w:val="ru-RU"/>
              </w:rPr>
              <w:t>ьзователя. Инструкцию можно скачать здесь:</w:t>
            </w:r>
            <w:r>
              <w:rPr>
                <w:sz w:val="24"/>
                <w:szCs w:val="24"/>
              </w:rPr>
              <w:t> </w:t>
            </w:r>
            <w:hyperlink r:id="rId10" w:anchor="_blank" w:history="1">
              <w:r>
                <w:rPr>
                  <w:rStyle w:val="a5"/>
                  <w:rFonts w:eastAsia="Roboto"/>
                  <w:color w:val="000000"/>
                  <w:sz w:val="24"/>
                  <w:szCs w:val="36"/>
                </w:rPr>
                <w:t>https</w:t>
              </w:r>
              <w:r>
                <w:rPr>
                  <w:rStyle w:val="a5"/>
                  <w:rFonts w:eastAsia="Roboto"/>
                  <w:color w:val="000000"/>
                  <w:sz w:val="24"/>
                  <w:szCs w:val="36"/>
                  <w:lang w:val="ru-RU"/>
                </w:rPr>
                <w:t>://</w:t>
              </w:r>
              <w:r>
                <w:rPr>
                  <w:rStyle w:val="a5"/>
                  <w:rFonts w:eastAsia="Roboto"/>
                  <w:color w:val="000000"/>
                  <w:sz w:val="24"/>
                  <w:szCs w:val="36"/>
                </w:rPr>
                <w:t>my</w:t>
              </w:r>
              <w:r>
                <w:rPr>
                  <w:rStyle w:val="a5"/>
                  <w:rFonts w:eastAsia="Roboto"/>
                  <w:color w:val="000000"/>
                  <w:sz w:val="24"/>
                  <w:szCs w:val="36"/>
                  <w:lang w:val="ru-RU"/>
                </w:rPr>
                <w:t>.</w:t>
              </w:r>
              <w:r>
                <w:rPr>
                  <w:rStyle w:val="a5"/>
                  <w:rFonts w:eastAsia="Roboto"/>
                  <w:color w:val="000000"/>
                  <w:sz w:val="24"/>
                  <w:szCs w:val="36"/>
                </w:rPr>
                <w:t>beltelecom</w:t>
              </w:r>
              <w:r>
                <w:rPr>
                  <w:rStyle w:val="a5"/>
                  <w:rFonts w:eastAsia="Roboto"/>
                  <w:color w:val="000000"/>
                  <w:sz w:val="24"/>
                  <w:szCs w:val="36"/>
                  <w:lang w:val="ru-RU"/>
                </w:rPr>
                <w:t>.</w:t>
              </w:r>
              <w:r>
                <w:rPr>
                  <w:rStyle w:val="a5"/>
                  <w:rFonts w:eastAsia="Roboto"/>
                  <w:color w:val="000000"/>
                  <w:sz w:val="24"/>
                  <w:szCs w:val="36"/>
                </w:rPr>
                <w:t>by</w:t>
              </w:r>
              <w:r>
                <w:rPr>
                  <w:rStyle w:val="a5"/>
                  <w:rFonts w:eastAsia="Roboto"/>
                  <w:color w:val="000000"/>
                  <w:sz w:val="24"/>
                  <w:szCs w:val="36"/>
                  <w:lang w:val="ru-RU"/>
                </w:rPr>
                <w:t>/</w:t>
              </w:r>
              <w:r>
                <w:rPr>
                  <w:rStyle w:val="a5"/>
                  <w:rFonts w:eastAsia="Roboto"/>
                  <w:color w:val="000000"/>
                  <w:sz w:val="24"/>
                  <w:szCs w:val="36"/>
                </w:rPr>
                <w:t>about</w:t>
              </w:r>
            </w:hyperlink>
            <w:r>
              <w:rPr>
                <w:sz w:val="24"/>
                <w:szCs w:val="24"/>
              </w:rPr>
              <w:t xml:space="preserve">. </w:t>
            </w:r>
            <w:r>
              <w:rPr>
                <w:sz w:val="24"/>
                <w:szCs w:val="24"/>
                <w:lang w:val="ru-RU"/>
              </w:rPr>
              <w:t xml:space="preserve">После добавления Вам нужно перейти на страницу с услугой (нажав на неё). </w:t>
            </w:r>
          </w:p>
          <w:p w14:paraId="4705B95A" w14:textId="77777777" w:rsidR="00000000" w:rsidRDefault="00444CC4">
            <w:pPr>
              <w:rPr>
                <w:sz w:val="24"/>
                <w:szCs w:val="24"/>
                <w:lang w:val="ru-RU"/>
              </w:rPr>
            </w:pPr>
          </w:p>
          <w:p w14:paraId="41A48E02" w14:textId="77777777" w:rsidR="00000000" w:rsidRDefault="00444CC4">
            <w:pPr>
              <w:rPr>
                <w:sz w:val="24"/>
                <w:szCs w:val="24"/>
                <w:lang w:val="ru-RU"/>
              </w:rPr>
            </w:pPr>
            <w:r>
              <w:rPr>
                <w:sz w:val="24"/>
                <w:szCs w:val="24"/>
                <w:lang w:val="ru-RU"/>
              </w:rPr>
              <w:t xml:space="preserve">В разделе «Услуги» - «Доступные опции» - «Услуги </w:t>
            </w:r>
            <w:r>
              <w:rPr>
                <w:sz w:val="24"/>
                <w:szCs w:val="24"/>
                <w:lang w:val="ru-RU"/>
              </w:rPr>
              <w:t xml:space="preserve">блокировки» выбрать интересующий Вас вариант (Добровольная 15/30 - бесплатная, или Блокировка 15/30/45/90 - платная). </w:t>
            </w:r>
          </w:p>
          <w:p w14:paraId="60E8B42C" w14:textId="77777777" w:rsidR="00000000" w:rsidRDefault="00444CC4">
            <w:r>
              <w:rPr>
                <w:sz w:val="24"/>
                <w:szCs w:val="24"/>
                <w:lang w:val="ru-RU"/>
              </w:rPr>
              <w:t>Будьте внимательны. Суммарное время предоставления добровольной блокировки составляет 30 календарных дней в год. Суммарное время пользова</w:t>
            </w:r>
            <w:r>
              <w:rPr>
                <w:sz w:val="24"/>
                <w:szCs w:val="24"/>
                <w:lang w:val="ru-RU"/>
              </w:rPr>
              <w:t>ния услугой «Блокировка доступа в сеть Интернет» (платная пауза) составляет 90 календарных дней в год. При досрочном прекращении добровольной платной блокировки по желанию Абонента денежные средства, списанные за предоставление услуги «Блокировка доступа в</w:t>
            </w:r>
            <w:r>
              <w:rPr>
                <w:sz w:val="24"/>
                <w:szCs w:val="24"/>
                <w:lang w:val="ru-RU"/>
              </w:rPr>
              <w:t xml:space="preserve"> сеть Интернет», Абоненту не возвращаются. Неиспользованные дни блокировки не восстанавливаются и учитываются в полном объёме.</w:t>
            </w:r>
          </w:p>
        </w:tc>
      </w:tr>
      <w:tr w:rsidR="00000000" w14:paraId="4E1DBDB9" w14:textId="77777777">
        <w:trPr>
          <w:trHeight w:val="1052"/>
        </w:trPr>
        <w:tc>
          <w:tcPr>
            <w:tcW w:w="2614" w:type="dxa"/>
            <w:vMerge/>
            <w:tcBorders>
              <w:top w:val="single" w:sz="4" w:space="0" w:color="000000"/>
              <w:left w:val="single" w:sz="4" w:space="0" w:color="000000"/>
              <w:right w:val="single" w:sz="4" w:space="0" w:color="000000"/>
            </w:tcBorders>
            <w:shd w:val="clear" w:color="auto" w:fill="auto"/>
          </w:tcPr>
          <w:p w14:paraId="062853F9" w14:textId="77777777" w:rsidR="00000000" w:rsidRDefault="00444CC4">
            <w:pPr>
              <w:snapToGrid w:val="0"/>
              <w:rPr>
                <w:sz w:val="24"/>
                <w:szCs w:val="24"/>
                <w:lang w:val="ru-RU"/>
              </w:rPr>
            </w:pP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542A1BB9" w14:textId="77777777" w:rsidR="00000000" w:rsidRDefault="00444CC4">
            <w:pPr>
              <w:rPr>
                <w:sz w:val="24"/>
                <w:szCs w:val="24"/>
                <w:lang w:val="ru-RU"/>
              </w:rPr>
            </w:pPr>
            <w:r>
              <w:rPr>
                <w:sz w:val="24"/>
                <w:szCs w:val="24"/>
                <w:lang w:val="ru-RU"/>
              </w:rPr>
              <w:t>В</w:t>
            </w:r>
            <w:r>
              <w:rPr>
                <w:sz w:val="24"/>
                <w:szCs w:val="24"/>
                <w:lang w:val="ru-RU"/>
              </w:rPr>
              <w:t xml:space="preserve"> старой версии кабинета пользователя https://issaold.beltelecom.by/main.html</w:t>
            </w:r>
          </w:p>
          <w:p w14:paraId="6E765EBF" w14:textId="77777777" w:rsidR="00000000" w:rsidRDefault="00444CC4">
            <w:r>
              <w:rPr>
                <w:sz w:val="24"/>
                <w:szCs w:val="24"/>
                <w:lang w:val="ru-RU"/>
              </w:rPr>
              <w:t>Для блокировки в старой версии кабинете, перейдит</w:t>
            </w:r>
            <w:r>
              <w:rPr>
                <w:sz w:val="24"/>
                <w:szCs w:val="24"/>
                <w:lang w:val="ru-RU"/>
              </w:rPr>
              <w:t xml:space="preserve">е в раздел "Тарифы", и нажмите добавить на интересующий Вас вариант (Добровольная 15/30 - бесплатная, или Блокировка 15/30/45/90 - платная). </w:t>
            </w:r>
          </w:p>
        </w:tc>
      </w:tr>
      <w:tr w:rsidR="00000000" w14:paraId="10970D99"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6043141"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8"/>
                <w:szCs w:val="28"/>
              </w:rPr>
            </w:pPr>
            <w:r>
              <w:rPr>
                <w:rFonts w:ascii="Times New Roman" w:hAnsi="Times New Roman" w:cs="Times New Roman"/>
                <w:b/>
                <w:sz w:val="28"/>
                <w:szCs w:val="28"/>
              </w:rPr>
              <w:t>Выставить блокировку</w:t>
            </w:r>
          </w:p>
          <w:p w14:paraId="49E27CA7"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sz w:val="28"/>
                <w:szCs w:val="28"/>
              </w:rPr>
              <w:t xml:space="preserve">услуги </w:t>
            </w:r>
            <w:r>
              <w:rPr>
                <w:rFonts w:ascii="Times New Roman" w:hAnsi="Times New Roman" w:cs="Times New Roman"/>
                <w:b/>
                <w:color w:val="FF0000"/>
                <w:sz w:val="28"/>
                <w:szCs w:val="28"/>
              </w:rPr>
              <w:t>не</w:t>
            </w:r>
            <w:r>
              <w:rPr>
                <w:rFonts w:ascii="Times New Roman" w:hAnsi="Times New Roman" w:cs="Times New Roman"/>
                <w:sz w:val="28"/>
                <w:szCs w:val="28"/>
              </w:rPr>
              <w:t xml:space="preserve"> добавлены</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10D4FE0B"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 xml:space="preserve">Здравствуйте. </w:t>
            </w:r>
          </w:p>
          <w:p w14:paraId="5622AAA3"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Для управления услугами</w:t>
            </w:r>
            <w:r>
              <w:rPr>
                <w:rFonts w:ascii="Times New Roman" w:hAnsi="Times New Roman" w:cs="Times New Roman"/>
                <w:b/>
                <w:sz w:val="28"/>
                <w:szCs w:val="28"/>
              </w:rPr>
              <w:t xml:space="preserve"> </w:t>
            </w:r>
            <w:r>
              <w:rPr>
                <w:rFonts w:ascii="Times New Roman" w:hAnsi="Times New Roman" w:cs="Times New Roman"/>
                <w:sz w:val="28"/>
                <w:szCs w:val="28"/>
              </w:rPr>
              <w:t>в новом кабинете их необходимо до</w:t>
            </w:r>
            <w:r>
              <w:rPr>
                <w:rFonts w:ascii="Times New Roman" w:hAnsi="Times New Roman" w:cs="Times New Roman"/>
                <w:sz w:val="28"/>
                <w:szCs w:val="28"/>
              </w:rPr>
              <w:t>бавить по логину и паролю из договора.</w:t>
            </w:r>
          </w:p>
          <w:p w14:paraId="0AF9035D"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 xml:space="preserve">В разделе «Мои услуги» в правом верхнем углу нажимаете на «Добавить услугу (+)» -&gt; вводите  необходимые данные логин и пароль (можно найти в бланке заказа услуги). </w:t>
            </w:r>
          </w:p>
          <w:p w14:paraId="0E02B997"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 xml:space="preserve">Инструкцию можно скачать здесь: </w:t>
            </w:r>
            <w:hyperlink r:id="rId11" w:anchor="_blank" w:history="1">
              <w:r>
                <w:rPr>
                  <w:rStyle w:val="a5"/>
                  <w:rFonts w:ascii="Times New Roman" w:hAnsi="Times New Roman" w:cs="Times New Roman"/>
                  <w:sz w:val="28"/>
                  <w:szCs w:val="28"/>
                  <w:lang w:val="ar-SA"/>
                </w:rPr>
                <w:t>https</w:t>
              </w:r>
              <w:r>
                <w:rPr>
                  <w:rStyle w:val="a5"/>
                  <w:rFonts w:ascii="Times New Roman" w:hAnsi="Times New Roman" w:cs="Times New Roman"/>
                  <w:sz w:val="28"/>
                  <w:szCs w:val="28"/>
                  <w:lang w:val="ru-RU"/>
                </w:rPr>
                <w:t>://</w:t>
              </w:r>
              <w:r>
                <w:rPr>
                  <w:rStyle w:val="a5"/>
                  <w:rFonts w:ascii="Times New Roman" w:hAnsi="Times New Roman" w:cs="Times New Roman"/>
                  <w:sz w:val="28"/>
                  <w:szCs w:val="28"/>
                  <w:lang w:val="ar-SA"/>
                </w:rPr>
                <w:t>my</w:t>
              </w:r>
              <w:r>
                <w:rPr>
                  <w:rStyle w:val="a5"/>
                  <w:rFonts w:ascii="Times New Roman" w:hAnsi="Times New Roman" w:cs="Times New Roman"/>
                  <w:sz w:val="28"/>
                  <w:szCs w:val="28"/>
                  <w:lang w:val="ru-RU"/>
                </w:rPr>
                <w:t>.</w:t>
              </w:r>
              <w:r>
                <w:rPr>
                  <w:rStyle w:val="a5"/>
                  <w:rFonts w:ascii="Times New Roman" w:hAnsi="Times New Roman" w:cs="Times New Roman"/>
                  <w:sz w:val="28"/>
                  <w:szCs w:val="28"/>
                  <w:lang w:val="ar-SA"/>
                </w:rPr>
                <w:t>beltelecom</w:t>
              </w:r>
              <w:r>
                <w:rPr>
                  <w:rStyle w:val="a5"/>
                  <w:rFonts w:ascii="Times New Roman" w:hAnsi="Times New Roman" w:cs="Times New Roman"/>
                  <w:sz w:val="28"/>
                  <w:szCs w:val="28"/>
                  <w:lang w:val="ru-RU"/>
                </w:rPr>
                <w:t>.</w:t>
              </w:r>
              <w:r>
                <w:rPr>
                  <w:rStyle w:val="a5"/>
                  <w:rFonts w:ascii="Times New Roman" w:hAnsi="Times New Roman" w:cs="Times New Roman"/>
                  <w:sz w:val="28"/>
                  <w:szCs w:val="28"/>
                  <w:lang w:val="ar-SA"/>
                </w:rPr>
                <w:t>by</w:t>
              </w:r>
              <w:r>
                <w:rPr>
                  <w:rStyle w:val="a5"/>
                  <w:rFonts w:ascii="Times New Roman" w:hAnsi="Times New Roman" w:cs="Times New Roman"/>
                  <w:sz w:val="28"/>
                  <w:szCs w:val="28"/>
                  <w:lang w:val="ru-RU"/>
                </w:rPr>
                <w:t>/</w:t>
              </w:r>
              <w:r>
                <w:rPr>
                  <w:rStyle w:val="a5"/>
                  <w:rFonts w:ascii="Times New Roman" w:hAnsi="Times New Roman" w:cs="Times New Roman"/>
                  <w:sz w:val="28"/>
                  <w:szCs w:val="28"/>
                  <w:lang w:val="ar-SA"/>
                </w:rPr>
                <w:t>about</w:t>
              </w:r>
            </w:hyperlink>
          </w:p>
          <w:p w14:paraId="19968F2E"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8"/>
                <w:szCs w:val="28"/>
              </w:rPr>
            </w:pPr>
            <w:r>
              <w:rPr>
                <w:rFonts w:ascii="Times New Roman" w:hAnsi="Times New Roman" w:cs="Times New Roman"/>
                <w:sz w:val="28"/>
                <w:szCs w:val="28"/>
              </w:rPr>
              <w:t>После в «Кабинете пользователя» необходимо нажать на наименование услуги, которую добавили и хотите заблокировать. Произойдет переход на страницу с подробным описанием выбранной услуги. Ни</w:t>
            </w:r>
            <w:r>
              <w:rPr>
                <w:rFonts w:ascii="Times New Roman" w:hAnsi="Times New Roman" w:cs="Times New Roman"/>
                <w:sz w:val="28"/>
                <w:szCs w:val="28"/>
              </w:rPr>
              <w:t>же представлена информация по подключенным и доступным к подключению опциям.</w:t>
            </w:r>
          </w:p>
          <w:p w14:paraId="3FFF8977"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8"/>
                <w:szCs w:val="28"/>
              </w:rPr>
            </w:pPr>
            <w:r>
              <w:rPr>
                <w:rFonts w:ascii="Times New Roman" w:hAnsi="Times New Roman" w:cs="Times New Roman"/>
                <w:sz w:val="28"/>
                <w:szCs w:val="28"/>
              </w:rPr>
              <w:t>Необходимо в доступных опциях найти «Добровольная блокировка 15 или 30» и включить опцию. Блокировка выставляется только при положительном балансе.</w:t>
            </w:r>
          </w:p>
          <w:p w14:paraId="49496515"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8"/>
                <w:szCs w:val="28"/>
                <w:lang w:val="ru-RU"/>
              </w:rPr>
            </w:pPr>
            <w:r>
              <w:rPr>
                <w:rFonts w:ascii="Times New Roman" w:hAnsi="Times New Roman" w:cs="Times New Roman"/>
                <w:sz w:val="28"/>
                <w:szCs w:val="28"/>
              </w:rPr>
              <w:t>После выставления обязательно у</w:t>
            </w:r>
            <w:r>
              <w:rPr>
                <w:rFonts w:ascii="Times New Roman" w:hAnsi="Times New Roman" w:cs="Times New Roman"/>
                <w:sz w:val="28"/>
                <w:szCs w:val="28"/>
              </w:rPr>
              <w:t>бедитесь, что заблокировали услугу.</w:t>
            </w:r>
          </w:p>
          <w:p w14:paraId="1FB7C214"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8"/>
                <w:szCs w:val="28"/>
                <w:lang w:val="ru-RU"/>
              </w:rPr>
            </w:pPr>
          </w:p>
          <w:p w14:paraId="679D3EDF"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8"/>
                <w:szCs w:val="28"/>
                <w:lang w:val="ru-RU"/>
              </w:rPr>
            </w:pPr>
            <w:r>
              <w:rPr>
                <w:rFonts w:ascii="Times New Roman" w:hAnsi="Times New Roman" w:cs="Times New Roman"/>
                <w:sz w:val="28"/>
                <w:szCs w:val="28"/>
              </w:rPr>
              <w:t>В календарном году до 30 дней бесплатной блокировки (два раза по 15 дней или сразу на 30 дней) и еще до 90 дней платной блокировки.</w:t>
            </w:r>
          </w:p>
          <w:p w14:paraId="1681E767"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8"/>
                <w:szCs w:val="28"/>
                <w:lang w:val="ru-RU"/>
              </w:rPr>
            </w:pPr>
          </w:p>
        </w:tc>
      </w:tr>
      <w:tr w:rsidR="00000000" w14:paraId="5B79F608"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0DF15C62"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8"/>
                <w:szCs w:val="28"/>
              </w:rPr>
            </w:pPr>
            <w:r>
              <w:rPr>
                <w:rFonts w:ascii="Times New Roman" w:hAnsi="Times New Roman" w:cs="Times New Roman"/>
                <w:b/>
                <w:sz w:val="28"/>
                <w:szCs w:val="28"/>
              </w:rPr>
              <w:lastRenderedPageBreak/>
              <w:t>Снять добровольную  блокировку</w:t>
            </w:r>
          </w:p>
          <w:p w14:paraId="7F71DF1C"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sz w:val="28"/>
                <w:szCs w:val="28"/>
              </w:rPr>
              <w:t xml:space="preserve">услуги </w:t>
            </w:r>
            <w:r>
              <w:rPr>
                <w:rFonts w:ascii="Times New Roman" w:hAnsi="Times New Roman" w:cs="Times New Roman"/>
                <w:b/>
                <w:color w:val="FF0000"/>
                <w:sz w:val="28"/>
                <w:szCs w:val="28"/>
              </w:rPr>
              <w:t>не</w:t>
            </w:r>
            <w:r>
              <w:rPr>
                <w:rFonts w:ascii="Times New Roman" w:hAnsi="Times New Roman" w:cs="Times New Roman"/>
                <w:sz w:val="28"/>
                <w:szCs w:val="28"/>
              </w:rPr>
              <w:t xml:space="preserve"> добавлены</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4E892843" w14:textId="77777777" w:rsidR="00000000" w:rsidRDefault="00444CC4">
            <w:pPr>
              <w:pStyle w:val="HTMLPreformatted"/>
              <w:shd w:val="clear" w:color="auto" w:fill="DCE6F2"/>
              <w:spacing w:after="0" w:line="240" w:lineRule="auto"/>
              <w:rPr>
                <w:rFonts w:ascii="Times New Roman" w:hAnsi="Times New Roman"/>
                <w:sz w:val="28"/>
                <w:szCs w:val="28"/>
                <w:lang w:val="ar-SA" w:eastAsia="zh-CN"/>
              </w:rPr>
            </w:pPr>
            <w:r>
              <w:rPr>
                <w:rFonts w:ascii="Times New Roman" w:hAnsi="Times New Roman"/>
                <w:sz w:val="28"/>
                <w:szCs w:val="28"/>
                <w:lang w:val="ar-SA" w:eastAsia="zh-CN"/>
              </w:rPr>
              <w:t>Здравствуйте. Для управления услуг</w:t>
            </w:r>
            <w:r>
              <w:rPr>
                <w:rFonts w:ascii="Times New Roman" w:hAnsi="Times New Roman"/>
                <w:sz w:val="28"/>
                <w:szCs w:val="28"/>
                <w:lang w:val="ar-SA" w:eastAsia="zh-CN"/>
              </w:rPr>
              <w:t>ами в новом кабинете необходимо добавить услуги.</w:t>
            </w:r>
          </w:p>
          <w:p w14:paraId="7EDA6C2D" w14:textId="77777777" w:rsidR="00000000" w:rsidRDefault="00444CC4">
            <w:pPr>
              <w:pStyle w:val="HTMLPreformatted"/>
              <w:shd w:val="clear" w:color="auto" w:fill="DCE6F2"/>
              <w:spacing w:after="0" w:line="240" w:lineRule="auto"/>
              <w:rPr>
                <w:rFonts w:ascii="Times New Roman" w:hAnsi="Times New Roman"/>
                <w:sz w:val="28"/>
                <w:szCs w:val="28"/>
                <w:lang w:val="ar-SA" w:eastAsia="zh-CN"/>
              </w:rPr>
            </w:pPr>
            <w:r>
              <w:rPr>
                <w:rFonts w:ascii="Times New Roman" w:hAnsi="Times New Roman"/>
                <w:sz w:val="28"/>
                <w:szCs w:val="28"/>
                <w:lang w:val="ar-SA" w:eastAsia="zh-CN"/>
              </w:rPr>
              <w:t xml:space="preserve">В разделе «Мои услуги» в правом верхнем углу нажимаете на «Добавить услугу (+)» -&gt; вводите  необходимые данные логин и пароль (можно найти в бланке заказа услуги). </w:t>
            </w:r>
          </w:p>
          <w:p w14:paraId="1C74F263" w14:textId="77777777" w:rsidR="00000000" w:rsidRDefault="00444CC4">
            <w:pPr>
              <w:pStyle w:val="HTMLPreformatted"/>
              <w:shd w:val="clear" w:color="auto" w:fill="DCE6F2"/>
              <w:spacing w:after="0" w:line="240" w:lineRule="auto"/>
              <w:rPr>
                <w:rFonts w:ascii="Times New Roman" w:hAnsi="Times New Roman"/>
                <w:sz w:val="28"/>
                <w:szCs w:val="28"/>
                <w:lang w:val="ar-SA" w:eastAsia="zh-CN"/>
              </w:rPr>
            </w:pPr>
            <w:r>
              <w:rPr>
                <w:rFonts w:ascii="Times New Roman" w:hAnsi="Times New Roman"/>
                <w:sz w:val="28"/>
                <w:szCs w:val="28"/>
                <w:lang w:val="ar-SA" w:eastAsia="zh-CN"/>
              </w:rPr>
              <w:t xml:space="preserve">Инструкцию можно скачать здесь: </w:t>
            </w:r>
            <w:hyperlink r:id="rId12" w:anchor="_blank" w:history="1">
              <w:r>
                <w:rPr>
                  <w:rStyle w:val="a5"/>
                  <w:rFonts w:ascii="Times New Roman" w:hAnsi="Times New Roman"/>
                  <w:sz w:val="28"/>
                </w:rPr>
                <w:t>https</w:t>
              </w:r>
              <w:r>
                <w:rPr>
                  <w:rStyle w:val="a5"/>
                  <w:rFonts w:ascii="Times New Roman" w:hAnsi="Times New Roman"/>
                  <w:sz w:val="28"/>
                </w:rPr>
                <w:t>://</w:t>
              </w:r>
              <w:r>
                <w:rPr>
                  <w:rStyle w:val="a5"/>
                  <w:rFonts w:ascii="Times New Roman" w:hAnsi="Times New Roman"/>
                  <w:sz w:val="28"/>
                </w:rPr>
                <w:t>my</w:t>
              </w:r>
              <w:r>
                <w:rPr>
                  <w:rStyle w:val="a5"/>
                  <w:rFonts w:ascii="Times New Roman" w:hAnsi="Times New Roman"/>
                  <w:sz w:val="28"/>
                </w:rPr>
                <w:t>.</w:t>
              </w:r>
              <w:r>
                <w:rPr>
                  <w:rStyle w:val="a5"/>
                  <w:rFonts w:ascii="Times New Roman" w:hAnsi="Times New Roman"/>
                  <w:sz w:val="28"/>
                </w:rPr>
                <w:t>beltelecom</w:t>
              </w:r>
              <w:r>
                <w:rPr>
                  <w:rStyle w:val="a5"/>
                  <w:rFonts w:ascii="Times New Roman" w:hAnsi="Times New Roman"/>
                  <w:sz w:val="28"/>
                </w:rPr>
                <w:t>.</w:t>
              </w:r>
              <w:r>
                <w:rPr>
                  <w:rStyle w:val="a5"/>
                  <w:rFonts w:ascii="Times New Roman" w:hAnsi="Times New Roman"/>
                  <w:sz w:val="28"/>
                </w:rPr>
                <w:t>by</w:t>
              </w:r>
              <w:r>
                <w:rPr>
                  <w:rStyle w:val="a5"/>
                  <w:rFonts w:ascii="Times New Roman" w:hAnsi="Times New Roman"/>
                  <w:sz w:val="28"/>
                </w:rPr>
                <w:t>/</w:t>
              </w:r>
              <w:r>
                <w:rPr>
                  <w:rStyle w:val="a5"/>
                  <w:rFonts w:ascii="Times New Roman" w:hAnsi="Times New Roman"/>
                  <w:sz w:val="28"/>
                </w:rPr>
                <w:t>about</w:t>
              </w:r>
            </w:hyperlink>
          </w:p>
          <w:p w14:paraId="4D837324" w14:textId="77777777" w:rsidR="00000000" w:rsidRDefault="00444CC4">
            <w:pPr>
              <w:pStyle w:val="HTMLPreformatted"/>
              <w:shd w:val="clear" w:color="auto" w:fill="DCE6F2"/>
              <w:spacing w:after="0" w:line="240" w:lineRule="auto"/>
              <w:rPr>
                <w:rFonts w:ascii="Times New Roman" w:hAnsi="Times New Roman"/>
                <w:sz w:val="28"/>
                <w:szCs w:val="28"/>
              </w:rPr>
            </w:pPr>
            <w:r>
              <w:rPr>
                <w:rFonts w:ascii="Times New Roman" w:hAnsi="Times New Roman"/>
                <w:sz w:val="28"/>
                <w:szCs w:val="28"/>
                <w:lang w:val="ar-SA" w:eastAsia="zh-CN"/>
              </w:rPr>
              <w:t xml:space="preserve">После в «Кабинете пользователя» </w:t>
            </w:r>
            <w:r>
              <w:rPr>
                <w:rFonts w:ascii="Times New Roman" w:eastAsia="Times New Roman" w:hAnsi="Times New Roman"/>
                <w:sz w:val="27"/>
                <w:szCs w:val="27"/>
                <w:lang w:val="ar-SA" w:eastAsia="ru-RU"/>
              </w:rPr>
              <w:t>необходимо нажать на наименование услуги, которую добавили и хотите разблокировать. Произойдет переход на страницу с подробным описанием выбранной</w:t>
            </w:r>
            <w:r>
              <w:rPr>
                <w:rFonts w:ascii="Times New Roman" w:eastAsia="Times New Roman" w:hAnsi="Times New Roman"/>
                <w:sz w:val="27"/>
                <w:szCs w:val="27"/>
                <w:lang w:val="ar-SA" w:eastAsia="ru-RU"/>
              </w:rPr>
              <w:t xml:space="preserve"> услуги. Затем нажать на значок "пауза" и выбрать разблокировать.</w:t>
            </w:r>
          </w:p>
          <w:p w14:paraId="46E5083D" w14:textId="77777777" w:rsidR="00000000" w:rsidRDefault="00444CC4">
            <w:pPr>
              <w:rPr>
                <w:rFonts w:ascii="Times New Roman" w:hAnsi="Times New Roman" w:cs="Times New Roman"/>
                <w:sz w:val="28"/>
                <w:szCs w:val="28"/>
                <w:lang w:val="ru-RU"/>
              </w:rPr>
            </w:pPr>
          </w:p>
        </w:tc>
      </w:tr>
      <w:tr w:rsidR="00000000" w14:paraId="586B9379"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70E083FE"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 xml:space="preserve">Отключить услугу «Антивирус» (услуги </w:t>
            </w:r>
            <w:r>
              <w:rPr>
                <w:rFonts w:ascii="Times New Roman" w:hAnsi="Times New Roman" w:cs="Times New Roman"/>
                <w:b/>
                <w:color w:val="FF0000"/>
                <w:sz w:val="28"/>
                <w:szCs w:val="28"/>
              </w:rPr>
              <w:t>не добавлены</w:t>
            </w:r>
            <w:r>
              <w:rPr>
                <w:rFonts w:ascii="Times New Roman" w:hAnsi="Times New Roman" w:cs="Times New Roman"/>
                <w:b/>
                <w:sz w:val="28"/>
                <w:szCs w:val="28"/>
              </w:rPr>
              <w:t>)</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7034A779" w14:textId="77777777" w:rsidR="00000000" w:rsidRDefault="00444CC4">
            <w:pPr>
              <w:pStyle w:val="HTMLPreformatted"/>
              <w:spacing w:after="0" w:line="240" w:lineRule="auto"/>
              <w:rPr>
                <w:rFonts w:ascii="Times New Roman" w:hAnsi="Times New Roman"/>
                <w:sz w:val="28"/>
                <w:szCs w:val="28"/>
                <w:lang w:val="ar-SA" w:eastAsia="zh-CN"/>
              </w:rPr>
            </w:pPr>
            <w:r>
              <w:rPr>
                <w:rFonts w:ascii="Times New Roman" w:hAnsi="Times New Roman"/>
                <w:sz w:val="28"/>
                <w:szCs w:val="28"/>
                <w:lang w:val="ar-SA" w:eastAsia="zh-CN"/>
              </w:rPr>
              <w:t xml:space="preserve">Здравствуйте. </w:t>
            </w:r>
          </w:p>
          <w:p w14:paraId="2F09C512" w14:textId="77777777" w:rsidR="00000000" w:rsidRDefault="00444CC4">
            <w:pPr>
              <w:pStyle w:val="HTMLPreformatted"/>
              <w:spacing w:after="0" w:line="240" w:lineRule="auto"/>
              <w:rPr>
                <w:rFonts w:ascii="Times New Roman" w:hAnsi="Times New Roman"/>
                <w:sz w:val="28"/>
                <w:szCs w:val="28"/>
                <w:lang w:val="ar-SA" w:eastAsia="zh-CN"/>
              </w:rPr>
            </w:pPr>
            <w:r>
              <w:rPr>
                <w:rFonts w:ascii="Times New Roman" w:hAnsi="Times New Roman"/>
                <w:sz w:val="28"/>
                <w:szCs w:val="28"/>
                <w:lang w:val="ar-SA" w:eastAsia="zh-CN"/>
              </w:rPr>
              <w:t>Для управления услугами в новом кабинете необходимо их добавить по логину и паролю из договора.</w:t>
            </w:r>
          </w:p>
          <w:p w14:paraId="24D9FD9C" w14:textId="77777777" w:rsidR="00000000" w:rsidRDefault="00444CC4">
            <w:pPr>
              <w:pStyle w:val="HTMLPreformatted"/>
              <w:spacing w:after="0" w:line="240" w:lineRule="auto"/>
              <w:rPr>
                <w:rFonts w:ascii="Times New Roman" w:hAnsi="Times New Roman"/>
                <w:sz w:val="28"/>
                <w:szCs w:val="28"/>
                <w:lang w:val="ar-SA" w:eastAsia="zh-CN"/>
              </w:rPr>
            </w:pPr>
            <w:r>
              <w:rPr>
                <w:rFonts w:ascii="Times New Roman" w:hAnsi="Times New Roman"/>
                <w:sz w:val="28"/>
                <w:szCs w:val="28"/>
                <w:lang w:val="ar-SA" w:eastAsia="zh-CN"/>
              </w:rPr>
              <w:t>В разделе «Мои услуги» в п</w:t>
            </w:r>
            <w:r>
              <w:rPr>
                <w:rFonts w:ascii="Times New Roman" w:hAnsi="Times New Roman"/>
                <w:sz w:val="28"/>
                <w:szCs w:val="28"/>
                <w:lang w:val="ar-SA" w:eastAsia="zh-CN"/>
              </w:rPr>
              <w:t xml:space="preserve">равом верхнем углу нажимаете на «Добавить услугу (+)» -&gt; вводите необходимые данные логин и пароль (можно найти в бланке заказа услуги). </w:t>
            </w:r>
          </w:p>
          <w:p w14:paraId="59E31ABE" w14:textId="77777777" w:rsidR="00000000" w:rsidRDefault="00444CC4">
            <w:pPr>
              <w:pStyle w:val="HTMLPreformatted"/>
              <w:spacing w:after="0" w:line="240" w:lineRule="auto"/>
              <w:rPr>
                <w:rFonts w:ascii="Times New Roman" w:hAnsi="Times New Roman"/>
                <w:sz w:val="28"/>
                <w:szCs w:val="28"/>
                <w:lang w:val="ar-SA" w:eastAsia="zh-CN"/>
              </w:rPr>
            </w:pPr>
            <w:r>
              <w:rPr>
                <w:rFonts w:ascii="Times New Roman" w:hAnsi="Times New Roman"/>
                <w:sz w:val="28"/>
                <w:szCs w:val="28"/>
                <w:lang w:val="ar-SA" w:eastAsia="zh-CN"/>
              </w:rPr>
              <w:t xml:space="preserve">Инструкцию можно скачать здесь: </w:t>
            </w:r>
            <w:hyperlink r:id="rId13" w:anchor="_blank" w:history="1">
              <w:r>
                <w:rPr>
                  <w:rStyle w:val="a5"/>
                  <w:rFonts w:ascii="Times New Roman" w:hAnsi="Times New Roman"/>
                  <w:sz w:val="28"/>
                </w:rPr>
                <w:t>https</w:t>
              </w:r>
              <w:r>
                <w:rPr>
                  <w:rStyle w:val="a5"/>
                  <w:rFonts w:ascii="Times New Roman" w:hAnsi="Times New Roman"/>
                  <w:sz w:val="28"/>
                </w:rPr>
                <w:t>://</w:t>
              </w:r>
              <w:r>
                <w:rPr>
                  <w:rStyle w:val="a5"/>
                  <w:rFonts w:ascii="Times New Roman" w:hAnsi="Times New Roman"/>
                  <w:sz w:val="28"/>
                </w:rPr>
                <w:t>my</w:t>
              </w:r>
              <w:r>
                <w:rPr>
                  <w:rStyle w:val="a5"/>
                  <w:rFonts w:ascii="Times New Roman" w:hAnsi="Times New Roman"/>
                  <w:sz w:val="28"/>
                </w:rPr>
                <w:t>.</w:t>
              </w:r>
              <w:r>
                <w:rPr>
                  <w:rStyle w:val="a5"/>
                  <w:rFonts w:ascii="Times New Roman" w:hAnsi="Times New Roman"/>
                  <w:sz w:val="28"/>
                </w:rPr>
                <w:t>beltelecom</w:t>
              </w:r>
              <w:r>
                <w:rPr>
                  <w:rStyle w:val="a5"/>
                  <w:rFonts w:ascii="Times New Roman" w:hAnsi="Times New Roman"/>
                  <w:sz w:val="28"/>
                </w:rPr>
                <w:t>.</w:t>
              </w:r>
              <w:r>
                <w:rPr>
                  <w:rStyle w:val="a5"/>
                  <w:rFonts w:ascii="Times New Roman" w:hAnsi="Times New Roman"/>
                  <w:sz w:val="28"/>
                </w:rPr>
                <w:t>by</w:t>
              </w:r>
              <w:r>
                <w:rPr>
                  <w:rStyle w:val="a5"/>
                  <w:rFonts w:ascii="Times New Roman" w:hAnsi="Times New Roman"/>
                  <w:sz w:val="28"/>
                </w:rPr>
                <w:t>/</w:t>
              </w:r>
              <w:r>
                <w:rPr>
                  <w:rStyle w:val="a5"/>
                  <w:rFonts w:ascii="Times New Roman" w:hAnsi="Times New Roman"/>
                  <w:sz w:val="28"/>
                </w:rPr>
                <w:t>about</w:t>
              </w:r>
            </w:hyperlink>
          </w:p>
          <w:p w14:paraId="7885D964" w14:textId="77777777" w:rsidR="00000000" w:rsidRDefault="00444CC4">
            <w:pPr>
              <w:pStyle w:val="HTMLPreformatted"/>
              <w:spacing w:after="0" w:line="240" w:lineRule="auto"/>
              <w:rPr>
                <w:rFonts w:ascii="Times New Roman" w:hAnsi="Times New Roman"/>
                <w:sz w:val="28"/>
                <w:szCs w:val="28"/>
                <w:lang w:val="ar-SA" w:eastAsia="zh-CN"/>
              </w:rPr>
            </w:pPr>
            <w:r>
              <w:rPr>
                <w:rFonts w:ascii="Times New Roman" w:hAnsi="Times New Roman"/>
                <w:sz w:val="28"/>
                <w:szCs w:val="28"/>
                <w:lang w:val="ar-SA" w:eastAsia="zh-CN"/>
              </w:rPr>
              <w:t>После в «Кабинете пользователя» необходимо нажать на наименование услуги, которую добавили, произойдет переход на страницу с подробным описанием выбранной услуги. Ниже представлена информация по подключенным и доступным к подключению опциям.</w:t>
            </w:r>
          </w:p>
          <w:p w14:paraId="41F1C086" w14:textId="77777777" w:rsidR="00000000" w:rsidRDefault="00444CC4">
            <w:pPr>
              <w:pStyle w:val="HTMLPreformatted"/>
              <w:spacing w:after="0" w:line="240" w:lineRule="auto"/>
              <w:rPr>
                <w:rFonts w:ascii="Times New Roman" w:hAnsi="Times New Roman"/>
                <w:sz w:val="28"/>
                <w:szCs w:val="28"/>
              </w:rPr>
            </w:pPr>
            <w:r>
              <w:rPr>
                <w:rFonts w:ascii="Times New Roman" w:hAnsi="Times New Roman"/>
                <w:sz w:val="28"/>
                <w:szCs w:val="28"/>
                <w:lang w:val="ar-SA" w:eastAsia="zh-CN"/>
              </w:rPr>
              <w:t>Необходимо в</w:t>
            </w:r>
            <w:r>
              <w:rPr>
                <w:rFonts w:ascii="Times New Roman" w:hAnsi="Times New Roman"/>
                <w:sz w:val="28"/>
                <w:szCs w:val="28"/>
                <w:lang w:val="ar-SA" w:eastAsia="zh-CN"/>
              </w:rPr>
              <w:t xml:space="preserve"> подключенных опциях найти «Антивирус» и отключить.</w:t>
            </w:r>
          </w:p>
          <w:p w14:paraId="72739D6F" w14:textId="77777777" w:rsidR="00000000" w:rsidRDefault="00444CC4">
            <w:pPr>
              <w:rPr>
                <w:rFonts w:ascii="Times New Roman" w:hAnsi="Times New Roman" w:cs="Times New Roman"/>
                <w:sz w:val="28"/>
                <w:szCs w:val="28"/>
                <w:lang w:val="ru-RU"/>
              </w:rPr>
            </w:pPr>
          </w:p>
        </w:tc>
      </w:tr>
      <w:tr w:rsidR="00000000" w14:paraId="35893BDF" w14:textId="77777777">
        <w:trPr>
          <w:trHeight w:val="836"/>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32057561"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 xml:space="preserve">Отключить услугу (услуги </w:t>
            </w:r>
            <w:r>
              <w:rPr>
                <w:rFonts w:ascii="Times New Roman" w:hAnsi="Times New Roman" w:cs="Times New Roman"/>
                <w:b/>
                <w:color w:val="FF0000"/>
                <w:sz w:val="28"/>
                <w:szCs w:val="28"/>
              </w:rPr>
              <w:t xml:space="preserve"> </w:t>
            </w:r>
            <w:r>
              <w:rPr>
                <w:rFonts w:ascii="Times New Roman" w:hAnsi="Times New Roman" w:cs="Times New Roman"/>
                <w:b/>
                <w:sz w:val="28"/>
                <w:szCs w:val="28"/>
              </w:rPr>
              <w:t>добавлены)</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1674DDB6" w14:textId="77777777" w:rsidR="00000000" w:rsidRDefault="00444CC4">
            <w:pPr>
              <w:rPr>
                <w:rFonts w:ascii="Arial" w:eastAsia="Arial" w:hAnsi="Arial" w:cs="Arial"/>
                <w:sz w:val="24"/>
                <w:szCs w:val="24"/>
                <w:lang w:val="ru-RU"/>
              </w:rPr>
            </w:pPr>
            <w:r>
              <w:rPr>
                <w:sz w:val="28"/>
                <w:szCs w:val="28"/>
                <w:lang w:val="ru-RU"/>
              </w:rPr>
              <w:t xml:space="preserve">Здравствуйте. Для отключения дополнительной услуги выберите ваш договор из списка в разделе </w:t>
            </w:r>
            <w:r>
              <w:rPr>
                <w:rFonts w:ascii="Times New Roman" w:eastAsia="Times New Roman" w:hAnsi="Times New Roman" w:cs="Times New Roman"/>
                <w:sz w:val="28"/>
                <w:szCs w:val="28"/>
              </w:rPr>
              <w:t>«Мои услуги»</w:t>
            </w:r>
            <w:r>
              <w:rPr>
                <w:rFonts w:ascii="Times New Roman" w:eastAsia="Times New Roman" w:hAnsi="Times New Roman" w:cs="Times New Roman"/>
                <w:sz w:val="28"/>
                <w:szCs w:val="28"/>
                <w:lang w:val="ru-RU"/>
              </w:rPr>
              <w:t xml:space="preserve">. </w:t>
            </w:r>
            <w:r>
              <w:rPr>
                <w:sz w:val="28"/>
                <w:szCs w:val="28"/>
              </w:rPr>
              <w:t>Выберите нужный лицевой счет или договор, если их несколько</w:t>
            </w:r>
            <w:r>
              <w:rPr>
                <w:sz w:val="28"/>
                <w:szCs w:val="28"/>
              </w:rPr>
              <w:t>.</w:t>
            </w:r>
            <w:r>
              <w:rPr>
                <w:sz w:val="28"/>
                <w:szCs w:val="28"/>
                <w:lang w:val="ru-RU"/>
              </w:rPr>
              <w:t xml:space="preserve"> С левой стороны н</w:t>
            </w:r>
            <w:r>
              <w:rPr>
                <w:sz w:val="28"/>
                <w:szCs w:val="28"/>
              </w:rPr>
              <w:t>айдите раздел с подключенными опциями.</w:t>
            </w:r>
            <w:r>
              <w:rPr>
                <w:sz w:val="28"/>
                <w:szCs w:val="28"/>
                <w:lang w:val="ru-RU"/>
              </w:rPr>
              <w:t xml:space="preserve"> </w:t>
            </w:r>
            <w:r>
              <w:rPr>
                <w:sz w:val="28"/>
                <w:szCs w:val="28"/>
              </w:rPr>
              <w:t>Нажмите на ненужную услугу</w:t>
            </w:r>
            <w:r>
              <w:rPr>
                <w:sz w:val="28"/>
                <w:szCs w:val="28"/>
                <w:lang w:val="ru-RU"/>
              </w:rPr>
              <w:t>,</w:t>
            </w:r>
            <w:r>
              <w:rPr>
                <w:sz w:val="28"/>
                <w:szCs w:val="28"/>
              </w:rPr>
              <w:t xml:space="preserve"> и подтвердите ее отключение.</w:t>
            </w:r>
            <w:r>
              <w:rPr>
                <w:sz w:val="28"/>
                <w:szCs w:val="28"/>
                <w:lang w:val="ru-RU"/>
              </w:rPr>
              <w:t xml:space="preserve"> (</w:t>
            </w:r>
            <w:r>
              <w:rPr>
                <w:sz w:val="28"/>
                <w:szCs w:val="28"/>
              </w:rPr>
              <w:t>переведите переключатель в неактивное положение</w:t>
            </w:r>
            <w:r>
              <w:rPr>
                <w:sz w:val="28"/>
                <w:szCs w:val="28"/>
                <w:lang w:val="ru-RU"/>
              </w:rPr>
              <w:t>)</w:t>
            </w:r>
            <w:r>
              <w:rPr>
                <w:sz w:val="28"/>
                <w:szCs w:val="28"/>
                <w:lang w:val="ru-RU"/>
              </w:rPr>
              <w:br/>
            </w:r>
          </w:p>
          <w:p w14:paraId="1C6A4FEF" w14:textId="77777777" w:rsidR="00000000" w:rsidRDefault="00444CC4">
            <w:pPr>
              <w:pBdr>
                <w:top w:val="none" w:sz="0" w:space="0" w:color="000000"/>
                <w:left w:val="none" w:sz="0" w:space="0" w:color="000000"/>
                <w:bottom w:val="none" w:sz="0" w:space="0" w:color="000000"/>
                <w:right w:val="none" w:sz="0" w:space="0" w:color="000000"/>
              </w:pBdr>
              <w:spacing w:after="240"/>
            </w:pPr>
            <w:r>
              <w:rPr>
                <w:rFonts w:ascii="Arial" w:eastAsia="Arial" w:hAnsi="Arial" w:cs="Arial"/>
                <w:sz w:val="24"/>
                <w:szCs w:val="24"/>
                <w:lang w:val="ru-RU"/>
              </w:rPr>
              <w:t>Если самостоятельно отключить не получается, можем перенаправить Ваше обращение в офис про</w:t>
            </w:r>
            <w:r>
              <w:rPr>
                <w:rFonts w:ascii="Arial" w:eastAsia="Arial" w:hAnsi="Arial" w:cs="Arial"/>
                <w:sz w:val="24"/>
                <w:szCs w:val="24"/>
                <w:lang w:val="ru-RU"/>
              </w:rPr>
              <w:t>даж. С Вами свяжется специалист офиса продаж в рабочее время, и после сверки паспортных данных отключит дополнительную услугу.</w:t>
            </w:r>
          </w:p>
        </w:tc>
      </w:tr>
      <w:tr w:rsidR="00000000" w14:paraId="2A7BEB88" w14:textId="77777777">
        <w:trPr>
          <w:trHeight w:val="3342"/>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CCAAEC1"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8"/>
                <w:szCs w:val="28"/>
                <w:lang w:val="ru-RU"/>
              </w:rPr>
            </w:pPr>
            <w:r>
              <w:rPr>
                <w:rFonts w:ascii="Times New Roman" w:hAnsi="Times New Roman" w:cs="Times New Roman"/>
                <w:b/>
                <w:sz w:val="28"/>
                <w:szCs w:val="28"/>
              </w:rPr>
              <w:lastRenderedPageBreak/>
              <w:t xml:space="preserve">Детализация звонков (услуга </w:t>
            </w:r>
            <w:r>
              <w:rPr>
                <w:rFonts w:ascii="Times New Roman" w:hAnsi="Times New Roman" w:cs="Times New Roman"/>
                <w:b/>
                <w:color w:val="FF0000"/>
                <w:sz w:val="28"/>
                <w:szCs w:val="28"/>
              </w:rPr>
              <w:t>не добавлена</w:t>
            </w:r>
            <w:r>
              <w:rPr>
                <w:rFonts w:ascii="Times New Roman" w:hAnsi="Times New Roman" w:cs="Times New Roman"/>
                <w:b/>
                <w:sz w:val="28"/>
                <w:szCs w:val="28"/>
              </w:rPr>
              <w:t>)</w:t>
            </w:r>
          </w:p>
          <w:p w14:paraId="369F0CAA"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8"/>
                <w:szCs w:val="28"/>
                <w:lang w:val="ru-RU"/>
              </w:rPr>
            </w:pPr>
          </w:p>
          <w:p w14:paraId="0EB594A0"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8"/>
                <w:szCs w:val="28"/>
                <w:lang w:val="ru-RU"/>
              </w:rPr>
            </w:pPr>
          </w:p>
          <w:p w14:paraId="671380CF"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8"/>
                <w:szCs w:val="28"/>
                <w:lang w:val="ru-RU"/>
              </w:rPr>
            </w:pPr>
          </w:p>
          <w:p w14:paraId="7241785C"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8"/>
                <w:szCs w:val="28"/>
                <w:lang w:val="ru-RU"/>
              </w:rPr>
            </w:pPr>
          </w:p>
          <w:p w14:paraId="54B36897"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8"/>
                <w:szCs w:val="28"/>
                <w:lang w:val="ru-RU"/>
              </w:rPr>
            </w:pPr>
          </w:p>
          <w:p w14:paraId="01C05CC6"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b/>
              </w:rPr>
            </w:pP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4BB3CB55" w14:textId="77777777" w:rsidR="00000000" w:rsidRDefault="00444CC4">
            <w:pPr>
              <w:pStyle w:val="HTMLPreformatted"/>
              <w:shd w:val="clear" w:color="auto" w:fill="DCE6F2"/>
              <w:spacing w:after="0" w:line="240" w:lineRule="auto"/>
              <w:rPr>
                <w:rFonts w:ascii="Times New Roman" w:eastAsia="Times New Roman" w:hAnsi="Times New Roman"/>
                <w:sz w:val="28"/>
                <w:szCs w:val="28"/>
              </w:rPr>
            </w:pPr>
            <w:r>
              <w:rPr>
                <w:rFonts w:ascii="Times New Roman" w:eastAsia="Times New Roman" w:hAnsi="Times New Roman"/>
                <w:sz w:val="28"/>
                <w:szCs w:val="28"/>
              </w:rPr>
              <w:t>Здравствуйте. Для управления услугами в кабинете необходимо их добавить.</w:t>
            </w:r>
          </w:p>
          <w:p w14:paraId="4B8C4696" w14:textId="77777777" w:rsidR="00000000" w:rsidRDefault="00444CC4">
            <w:pPr>
              <w:pStyle w:val="HTMLPreformatted"/>
              <w:shd w:val="clear" w:color="auto" w:fill="DCE6F2"/>
              <w:spacing w:after="0" w:line="240" w:lineRule="auto"/>
              <w:rPr>
                <w:rFonts w:ascii="Times New Roman" w:eastAsia="Times New Roman" w:hAnsi="Times New Roman"/>
                <w:sz w:val="28"/>
                <w:szCs w:val="28"/>
              </w:rPr>
            </w:pPr>
            <w:r>
              <w:rPr>
                <w:rFonts w:ascii="Times New Roman" w:eastAsia="Times New Roman" w:hAnsi="Times New Roman"/>
                <w:sz w:val="28"/>
                <w:szCs w:val="28"/>
              </w:rPr>
              <w:t>В разде</w:t>
            </w:r>
            <w:r>
              <w:rPr>
                <w:rFonts w:ascii="Times New Roman" w:eastAsia="Times New Roman" w:hAnsi="Times New Roman"/>
                <w:sz w:val="28"/>
                <w:szCs w:val="28"/>
              </w:rPr>
              <w:t xml:space="preserve">ле «Мои услуги» в правом верхнем углу нажимаете на «Добавить услугу (+)» -&gt; вводите необходимые данные логин и пароль (можно найти в бланке заказа услуги). </w:t>
            </w:r>
          </w:p>
          <w:p w14:paraId="5F7CB6A4" w14:textId="77777777" w:rsidR="00000000" w:rsidRDefault="00444CC4">
            <w:pPr>
              <w:pStyle w:val="HTMLPreformatted"/>
              <w:shd w:val="clear" w:color="auto" w:fill="DCE6F2"/>
              <w:spacing w:after="0" w:line="240" w:lineRule="auto"/>
              <w:rPr>
                <w:rFonts w:ascii="Times New Roman" w:eastAsia="Times New Roman" w:hAnsi="Times New Roman"/>
                <w:sz w:val="28"/>
                <w:szCs w:val="28"/>
              </w:rPr>
            </w:pPr>
            <w:r>
              <w:rPr>
                <w:rFonts w:ascii="Times New Roman" w:eastAsia="Times New Roman" w:hAnsi="Times New Roman"/>
                <w:sz w:val="28"/>
                <w:szCs w:val="28"/>
              </w:rPr>
              <w:t xml:space="preserve">Инструкцию можно скачать здесь: </w:t>
            </w:r>
            <w:hyperlink r:id="rId14" w:anchor="_blank" w:history="1">
              <w:r>
                <w:rPr>
                  <w:rStyle w:val="a5"/>
                  <w:rFonts w:ascii="Times New Roman" w:eastAsia="Times New Roman" w:hAnsi="Times New Roman"/>
                  <w:sz w:val="28"/>
                  <w:szCs w:val="28"/>
                </w:rPr>
                <w:t>https://my.</w:t>
              </w:r>
              <w:r>
                <w:rPr>
                  <w:rStyle w:val="a5"/>
                  <w:rFonts w:ascii="Times New Roman" w:eastAsia="Times New Roman" w:hAnsi="Times New Roman"/>
                  <w:sz w:val="28"/>
                  <w:szCs w:val="28"/>
                </w:rPr>
                <w:t>beltelecom.by/about</w:t>
              </w:r>
            </w:hyperlink>
          </w:p>
          <w:p w14:paraId="4E779CBA" w14:textId="77777777" w:rsidR="00000000" w:rsidRDefault="00444CC4">
            <w:pPr>
              <w:pStyle w:val="HTMLPreformatted"/>
              <w:shd w:val="clear" w:color="auto" w:fill="DCE6F2"/>
              <w:spacing w:after="0" w:line="240" w:lineRule="auto"/>
              <w:rPr>
                <w:rFonts w:ascii="Times New Roman" w:eastAsia="Times New Roman" w:hAnsi="Times New Roman"/>
                <w:sz w:val="28"/>
                <w:szCs w:val="28"/>
              </w:rPr>
            </w:pPr>
            <w:r>
              <w:rPr>
                <w:rFonts w:ascii="Times New Roman" w:eastAsia="Times New Roman" w:hAnsi="Times New Roman"/>
                <w:sz w:val="28"/>
                <w:szCs w:val="28"/>
              </w:rPr>
              <w:t>После в разделе "Статистика" Вам будет доступна детализация звонков.</w:t>
            </w:r>
          </w:p>
          <w:p w14:paraId="5DC45BAB" w14:textId="77777777" w:rsidR="00000000" w:rsidRDefault="00444CC4">
            <w:pPr>
              <w:pStyle w:val="HTMLPreformatted"/>
              <w:shd w:val="clear" w:color="auto" w:fill="DCE6F2"/>
              <w:spacing w:after="0" w:line="240" w:lineRule="auto"/>
              <w:rPr>
                <w:rFonts w:ascii="Times New Roman" w:eastAsia="Times New Roman" w:hAnsi="Times New Roman"/>
                <w:sz w:val="28"/>
                <w:szCs w:val="28"/>
              </w:rPr>
            </w:pPr>
          </w:p>
          <w:p w14:paraId="50FD8FA1" w14:textId="77777777" w:rsidR="00000000" w:rsidRDefault="00444CC4">
            <w:pPr>
              <w:pStyle w:val="HTMLPreformatted"/>
              <w:shd w:val="clear" w:color="auto" w:fill="DCE6F2"/>
              <w:spacing w:after="0" w:line="240" w:lineRule="auto"/>
            </w:pPr>
            <w:r>
              <w:rPr>
                <w:rFonts w:ascii="Times New Roman" w:eastAsia="Times New Roman" w:hAnsi="Times New Roman"/>
                <w:sz w:val="28"/>
                <w:szCs w:val="28"/>
                <w:lang w:eastAsia="ru-RU"/>
              </w:rPr>
              <w:t>Для</w:t>
            </w:r>
            <w:r>
              <w:rPr>
                <w:rFonts w:ascii="Times New Roman" w:eastAsia="Times New Roman" w:hAnsi="Times New Roman"/>
                <w:sz w:val="28"/>
                <w:szCs w:val="28"/>
                <w:lang w:val="en-US" w:eastAsia="ru-RU"/>
              </w:rPr>
              <w:t xml:space="preserve"> получения детализации </w:t>
            </w:r>
            <w:r>
              <w:rPr>
                <w:rFonts w:ascii="Times New Roman" w:eastAsia="Times New Roman" w:hAnsi="Times New Roman"/>
                <w:sz w:val="28"/>
                <w:szCs w:val="28"/>
                <w:lang w:eastAsia="ru-RU"/>
              </w:rPr>
              <w:t>Вам нужно перейти на раздел «Статистика»</w:t>
            </w:r>
            <w:r>
              <w:rPr>
                <w:rFonts w:ascii="Times New Roman" w:eastAsia="Times New Roman" w:hAnsi="Times New Roman"/>
                <w:sz w:val="28"/>
                <w:szCs w:val="28"/>
                <w:lang w:val="en-US" w:eastAsia="ru-RU"/>
              </w:rPr>
              <w:t xml:space="preserve"> -&gt;</w:t>
            </w:r>
            <w:r>
              <w:rPr>
                <w:rFonts w:ascii="Times New Roman" w:eastAsia="Times New Roman" w:hAnsi="Times New Roman"/>
                <w:sz w:val="28"/>
                <w:szCs w:val="28"/>
                <w:lang w:eastAsia="ru-RU"/>
              </w:rPr>
              <w:t xml:space="preserve"> «Детализация». Далее на всплывающем меню «Выберите услугу» нажать на нужное название (напр. Тел</w:t>
            </w:r>
            <w:r>
              <w:rPr>
                <w:rFonts w:ascii="Times New Roman" w:eastAsia="Times New Roman" w:hAnsi="Times New Roman"/>
                <w:sz w:val="28"/>
                <w:szCs w:val="28"/>
                <w:lang w:eastAsia="ru-RU"/>
              </w:rPr>
              <w:t xml:space="preserve">ефонная связь) и выбрать период, который Вас интересует. Также, нажав на ярлык с конвертом, можно заказать выписку на е-mail (предварительно добавив его в настройках аккаунта). </w:t>
            </w:r>
          </w:p>
        </w:tc>
      </w:tr>
      <w:tr w:rsidR="00000000" w14:paraId="2F8032AA"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F07844A"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bCs/>
                <w:sz w:val="27"/>
                <w:szCs w:val="27"/>
                <w:lang w:eastAsia="ru-RU"/>
              </w:rPr>
              <w:t>Удаление услуги из МБТК</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0E6AFA74" w14:textId="77777777" w:rsidR="00000000" w:rsidRDefault="00444CC4">
            <w:pPr>
              <w:rPr>
                <w:sz w:val="24"/>
                <w:szCs w:val="24"/>
                <w:lang w:val="ru-RU"/>
              </w:rPr>
            </w:pPr>
            <w:r>
              <w:rPr>
                <w:sz w:val="24"/>
                <w:szCs w:val="24"/>
                <w:lang w:val="ru-RU"/>
              </w:rPr>
              <w:t>Здравствуйте. Для управления услугами в новом кабинет</w:t>
            </w:r>
            <w:r>
              <w:rPr>
                <w:sz w:val="24"/>
                <w:szCs w:val="24"/>
                <w:lang w:val="ru-RU"/>
              </w:rPr>
              <w:t>е необходимо добавить услуги.</w:t>
            </w:r>
          </w:p>
          <w:p w14:paraId="3916F973" w14:textId="77777777" w:rsidR="00000000" w:rsidRDefault="00444CC4">
            <w:pPr>
              <w:rPr>
                <w:sz w:val="24"/>
                <w:szCs w:val="24"/>
                <w:lang w:val="ru-RU"/>
              </w:rPr>
            </w:pPr>
            <w:r>
              <w:rPr>
                <w:sz w:val="24"/>
                <w:szCs w:val="24"/>
                <w:lang w:val="ru-RU"/>
              </w:rPr>
              <w:t xml:space="preserve">В разделе «Мои услуги» в правом верхнем углу нажимаете на «Добавить услугу (+)» - вводите в необходимые поля логин и пароль (можно найти в бланке заказа услуги). Инструкцию можно скачать здесь: </w:t>
            </w:r>
            <w:hyperlink r:id="rId15" w:anchor="_blank" w:history="1">
              <w:r>
                <w:rPr>
                  <w:rStyle w:val="a5"/>
                  <w:rFonts w:eastAsia="sans-serif"/>
                  <w:color w:val="000000"/>
                  <w:sz w:val="24"/>
                  <w:szCs w:val="36"/>
                </w:rPr>
                <w:t>https</w:t>
              </w:r>
              <w:r>
                <w:rPr>
                  <w:rStyle w:val="a5"/>
                  <w:rFonts w:eastAsia="sans-serif"/>
                  <w:color w:val="000000"/>
                  <w:sz w:val="24"/>
                  <w:szCs w:val="36"/>
                  <w:lang w:val="ru-RU"/>
                </w:rPr>
                <w:t>://</w:t>
              </w:r>
              <w:r>
                <w:rPr>
                  <w:rStyle w:val="a5"/>
                  <w:rFonts w:eastAsia="sans-serif"/>
                  <w:color w:val="000000"/>
                  <w:sz w:val="24"/>
                  <w:szCs w:val="36"/>
                </w:rPr>
                <w:t>my</w:t>
              </w:r>
              <w:r>
                <w:rPr>
                  <w:rStyle w:val="a5"/>
                  <w:rFonts w:eastAsia="sans-serif"/>
                  <w:color w:val="000000"/>
                  <w:sz w:val="24"/>
                  <w:szCs w:val="36"/>
                  <w:lang w:val="ru-RU"/>
                </w:rPr>
                <w:t>.</w:t>
              </w:r>
              <w:r>
                <w:rPr>
                  <w:rStyle w:val="a5"/>
                  <w:rFonts w:eastAsia="sans-serif"/>
                  <w:color w:val="000000"/>
                  <w:sz w:val="24"/>
                  <w:szCs w:val="36"/>
                </w:rPr>
                <w:t>beltelecom</w:t>
              </w:r>
              <w:r>
                <w:rPr>
                  <w:rStyle w:val="a5"/>
                  <w:rFonts w:eastAsia="sans-serif"/>
                  <w:color w:val="000000"/>
                  <w:sz w:val="24"/>
                  <w:szCs w:val="36"/>
                  <w:lang w:val="ru-RU"/>
                </w:rPr>
                <w:t>.</w:t>
              </w:r>
              <w:r>
                <w:rPr>
                  <w:rStyle w:val="a5"/>
                  <w:rFonts w:eastAsia="sans-serif"/>
                  <w:color w:val="000000"/>
                  <w:sz w:val="24"/>
                  <w:szCs w:val="36"/>
                </w:rPr>
                <w:t>by</w:t>
              </w:r>
              <w:r>
                <w:rPr>
                  <w:rStyle w:val="a5"/>
                  <w:rFonts w:eastAsia="sans-serif"/>
                  <w:color w:val="000000"/>
                  <w:sz w:val="24"/>
                  <w:szCs w:val="36"/>
                  <w:lang w:val="ru-RU"/>
                </w:rPr>
                <w:t>/</w:t>
              </w:r>
              <w:r>
                <w:rPr>
                  <w:rStyle w:val="a5"/>
                  <w:rFonts w:eastAsia="sans-serif"/>
                  <w:color w:val="000000"/>
                  <w:sz w:val="24"/>
                  <w:szCs w:val="36"/>
                </w:rPr>
                <w:t>about</w:t>
              </w:r>
            </w:hyperlink>
            <w:r>
              <w:rPr>
                <w:sz w:val="24"/>
                <w:szCs w:val="24"/>
              </w:rPr>
              <w:br/>
            </w:r>
            <w:r>
              <w:rPr>
                <w:sz w:val="24"/>
                <w:szCs w:val="24"/>
              </w:rPr>
              <w:br/>
            </w:r>
            <w:r>
              <w:rPr>
                <w:sz w:val="24"/>
                <w:szCs w:val="24"/>
                <w:lang w:val="ru-RU"/>
              </w:rPr>
              <w:t>Здравствуйте. Для удаления дополнительной услуги нужно выбрать ваш договор из списка. Далее откроется управление, и под кнопкой «Услуги», будет раздел «Подключенные опции», со списком подключенных ус</w:t>
            </w:r>
            <w:r>
              <w:rPr>
                <w:sz w:val="24"/>
                <w:szCs w:val="24"/>
                <w:lang w:val="ru-RU"/>
              </w:rPr>
              <w:t>луг. Необходимо выбрать из списка услугу которую желаете удалить, и нажать на ползунок справа для отключения. Инструкцию можно скачать здесь: https://my.beltelecom.by/about. Обратите внимание что некоторые услуги не могут быть удалены через личный кабинет,</w:t>
            </w:r>
            <w:r>
              <w:rPr>
                <w:sz w:val="24"/>
                <w:szCs w:val="24"/>
                <w:lang w:val="ru-RU"/>
              </w:rPr>
              <w:t xml:space="preserve"> ранее чем через 30 дней с момента активации.</w:t>
            </w:r>
            <w:r>
              <w:rPr>
                <w:sz w:val="24"/>
                <w:szCs w:val="24"/>
                <w:lang w:val="ru-RU"/>
              </w:rPr>
              <w:br/>
            </w:r>
          </w:p>
          <w:p w14:paraId="416C8B4A" w14:textId="77777777" w:rsidR="00000000" w:rsidRDefault="00444CC4">
            <w:pPr>
              <w:rPr>
                <w:sz w:val="24"/>
                <w:szCs w:val="24"/>
                <w:lang w:val="ru-RU"/>
              </w:rPr>
            </w:pPr>
            <w:r>
              <w:rPr>
                <w:sz w:val="24"/>
                <w:szCs w:val="24"/>
                <w:lang w:val="ru-RU"/>
              </w:rPr>
              <w:t>Подробную информацию по услуге можно просмотреть, нажав на неё. После чего произойдёт переход на страницу с подробным описанием выбранной услуги. Ниже представлена информация по подключённым и доступным к подк</w:t>
            </w:r>
            <w:r>
              <w:rPr>
                <w:sz w:val="24"/>
                <w:szCs w:val="24"/>
                <w:lang w:val="ru-RU"/>
              </w:rPr>
              <w:t>лючению опциям.</w:t>
            </w:r>
          </w:p>
          <w:p w14:paraId="7C287FE7" w14:textId="77777777" w:rsidR="00000000" w:rsidRDefault="00444CC4">
            <w:pPr>
              <w:rPr>
                <w:sz w:val="24"/>
                <w:szCs w:val="24"/>
                <w:lang w:val="ru-RU"/>
              </w:rPr>
            </w:pPr>
          </w:p>
          <w:p w14:paraId="38BFC1F2" w14:textId="77777777" w:rsidR="00000000" w:rsidRDefault="00444CC4">
            <w:r>
              <w:rPr>
                <w:sz w:val="24"/>
                <w:szCs w:val="24"/>
                <w:lang w:val="ru-RU"/>
              </w:rPr>
              <w:t>Необходимо в подключённых опциях найти "Антивирус Касперского" и отключить опцию.</w:t>
            </w:r>
          </w:p>
        </w:tc>
      </w:tr>
      <w:tr w:rsidR="00000000" w14:paraId="046D116B"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4245DC0"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Нет информации по новому договору</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622D7F37" w14:textId="77777777" w:rsidR="00000000" w:rsidRDefault="00444CC4">
            <w:pPr>
              <w:pStyle w:val="HTMLPreformatted"/>
              <w:spacing w:after="0" w:line="240" w:lineRule="auto"/>
              <w:rPr>
                <w:rFonts w:ascii="Times New Roman" w:hAnsi="Times New Roman"/>
                <w:sz w:val="28"/>
                <w:szCs w:val="28"/>
                <w:lang w:eastAsia="zh-CN"/>
              </w:rPr>
            </w:pPr>
            <w:r>
              <w:rPr>
                <w:rFonts w:ascii="Times New Roman" w:hAnsi="Times New Roman"/>
                <w:sz w:val="28"/>
                <w:szCs w:val="28"/>
                <w:lang w:val="ar-SA" w:eastAsia="zh-CN"/>
              </w:rPr>
              <w:t>Здравствуйте. Ваш договор только сегодня активирован, такое возможно в первые сутки. Активация на всех платформах оператор</w:t>
            </w:r>
            <w:r>
              <w:rPr>
                <w:rFonts w:ascii="Times New Roman" w:hAnsi="Times New Roman"/>
                <w:sz w:val="28"/>
                <w:szCs w:val="28"/>
                <w:lang w:val="ar-SA" w:eastAsia="zh-CN"/>
              </w:rPr>
              <w:t xml:space="preserve">а занимает примерно 24 часа. Сегодня можете при необходимости воспользоваться старой версией кабинета по логину и паролю из договора: </w:t>
            </w:r>
            <w:hyperlink r:id="rId16" w:history="1">
              <w:r>
                <w:rPr>
                  <w:rStyle w:val="a5"/>
                  <w:rFonts w:ascii="Times New Roman" w:hAnsi="Times New Roman"/>
                  <w:sz w:val="28"/>
                  <w:szCs w:val="28"/>
                  <w:lang w:val="ar-SA" w:eastAsia="zh-CN"/>
                </w:rPr>
                <w:t>https://issaold.beltelecom.by/main.html.</w:t>
              </w:r>
            </w:hyperlink>
            <w:r>
              <w:rPr>
                <w:rFonts w:ascii="Times New Roman" w:hAnsi="Times New Roman"/>
                <w:sz w:val="28"/>
                <w:szCs w:val="28"/>
                <w:lang w:eastAsia="zh-CN"/>
              </w:rPr>
              <w:t xml:space="preserve"> </w:t>
            </w:r>
            <w:r>
              <w:rPr>
                <w:rFonts w:ascii="Times New Roman" w:hAnsi="Times New Roman"/>
                <w:sz w:val="28"/>
                <w:szCs w:val="28"/>
                <w:lang w:val="ar-SA" w:eastAsia="zh-CN"/>
              </w:rPr>
              <w:t>Приносим извинения за не</w:t>
            </w:r>
            <w:r>
              <w:rPr>
                <w:rFonts w:ascii="Times New Roman" w:hAnsi="Times New Roman"/>
                <w:sz w:val="28"/>
                <w:szCs w:val="28"/>
                <w:lang w:val="ar-SA" w:eastAsia="zh-CN"/>
              </w:rPr>
              <w:t>удобства.</w:t>
            </w:r>
          </w:p>
          <w:p w14:paraId="0676537A" w14:textId="77777777" w:rsidR="00000000" w:rsidRDefault="00444CC4">
            <w:pPr>
              <w:ind w:firstLine="720"/>
              <w:jc w:val="both"/>
              <w:rPr>
                <w:rFonts w:ascii="Times New Roman" w:hAnsi="Times New Roman" w:cs="Times New Roman"/>
                <w:sz w:val="28"/>
                <w:szCs w:val="28"/>
                <w:lang w:val="ru-RU"/>
              </w:rPr>
            </w:pPr>
          </w:p>
        </w:tc>
      </w:tr>
      <w:tr w:rsidR="00000000" w14:paraId="70799A8A"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741DBC8"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 xml:space="preserve">Если косяк в </w:t>
            </w:r>
            <w:r>
              <w:rPr>
                <w:rFonts w:ascii="Times New Roman" w:hAnsi="Times New Roman" w:cs="Times New Roman"/>
                <w:b/>
                <w:sz w:val="28"/>
                <w:szCs w:val="28"/>
              </w:rPr>
              <w:lastRenderedPageBreak/>
              <w:t>приложении передан разработчику, но срок решения неизвестен.</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64998469" w14:textId="77777777" w:rsidR="00000000" w:rsidRDefault="00444CC4">
            <w:pPr>
              <w:jc w:val="both"/>
            </w:pPr>
            <w:r>
              <w:rPr>
                <w:sz w:val="24"/>
                <w:szCs w:val="24"/>
                <w:lang w:eastAsia="ru-RU"/>
              </w:rPr>
              <w:lastRenderedPageBreak/>
              <w:t xml:space="preserve">Здравствуйте. Наше приложение постоянно дорабатывается. Информация по Вашему обращению передана </w:t>
            </w:r>
            <w:r>
              <w:rPr>
                <w:sz w:val="24"/>
                <w:szCs w:val="24"/>
                <w:lang w:eastAsia="ru-RU"/>
              </w:rPr>
              <w:lastRenderedPageBreak/>
              <w:t>нашему разработчику. Если какая-то операция в новой версии Кабинета пользо</w:t>
            </w:r>
            <w:r>
              <w:rPr>
                <w:sz w:val="24"/>
                <w:szCs w:val="24"/>
                <w:lang w:eastAsia="ru-RU"/>
              </w:rPr>
              <w:t>вателя вызывает затруднение, в настоящее время еще доступна старая версия: https://issaold.beltelecom.by/main.html. Если остались вопросы по услугам компании «Белтелеком» создайте, пожалуйста, новое обращение. Благодарим за понимание. Всего доброго.</w:t>
            </w:r>
          </w:p>
        </w:tc>
      </w:tr>
      <w:tr w:rsidR="00000000" w14:paraId="0BD1CF25"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042A9DA4"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lastRenderedPageBreak/>
              <w:t>Взлом</w:t>
            </w:r>
            <w:r>
              <w:rPr>
                <w:rFonts w:ascii="Times New Roman" w:hAnsi="Times New Roman" w:cs="Times New Roman"/>
                <w:b/>
                <w:sz w:val="28"/>
                <w:szCs w:val="28"/>
              </w:rPr>
              <w:t xml:space="preserve"> Ясна Игровой</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71EE59A4"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 xml:space="preserve">Добрый день. Извините за возникшую ситуацию. </w:t>
            </w:r>
          </w:p>
          <w:p w14:paraId="5FF1EA34"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Направим ваше обращение специалисту</w:t>
            </w:r>
            <w:r>
              <w:rPr>
                <w:rFonts w:ascii="Times New Roman" w:hAnsi="Times New Roman" w:cs="Times New Roman"/>
                <w:sz w:val="28"/>
                <w:szCs w:val="28"/>
                <w:lang w:val="ru-RU"/>
              </w:rPr>
              <w:t xml:space="preserve"> офиса продаж</w:t>
            </w:r>
            <w:r>
              <w:rPr>
                <w:rFonts w:ascii="Times New Roman" w:hAnsi="Times New Roman" w:cs="Times New Roman"/>
                <w:sz w:val="28"/>
                <w:szCs w:val="28"/>
              </w:rPr>
              <w:t xml:space="preserve"> для возврата прежнего тарифного плана. </w:t>
            </w:r>
          </w:p>
          <w:p w14:paraId="5EB2B005" w14:textId="77777777" w:rsidR="00000000" w:rsidRDefault="00444CC4">
            <w:pPr>
              <w:rPr>
                <w:rFonts w:ascii="Times New Roman" w:hAnsi="Times New Roman" w:cs="Times New Roman"/>
                <w:sz w:val="28"/>
                <w:szCs w:val="28"/>
                <w:lang w:val="ru-RU"/>
              </w:rPr>
            </w:pPr>
            <w:r>
              <w:rPr>
                <w:rFonts w:ascii="Times New Roman" w:hAnsi="Times New Roman" w:cs="Times New Roman"/>
                <w:sz w:val="28"/>
                <w:szCs w:val="28"/>
              </w:rPr>
              <w:t xml:space="preserve">Для защиты вашего аккаунта, активируйте, пожалуйста, в настройках данного приложения </w:t>
            </w:r>
            <w:r>
              <w:rPr>
                <w:rFonts w:ascii="Times New Roman" w:hAnsi="Times New Roman" w:cs="Times New Roman"/>
                <w:color w:val="FF0000"/>
                <w:sz w:val="28"/>
                <w:szCs w:val="28"/>
              </w:rPr>
              <w:t>двухфакторную аутентиф</w:t>
            </w:r>
            <w:r>
              <w:rPr>
                <w:rFonts w:ascii="Times New Roman" w:hAnsi="Times New Roman" w:cs="Times New Roman"/>
                <w:color w:val="FF0000"/>
                <w:sz w:val="28"/>
                <w:szCs w:val="28"/>
              </w:rPr>
              <w:t xml:space="preserve">икацию </w:t>
            </w:r>
            <w:r>
              <w:rPr>
                <w:rFonts w:ascii="Times New Roman" w:hAnsi="Times New Roman" w:cs="Times New Roman"/>
                <w:sz w:val="28"/>
                <w:szCs w:val="28"/>
              </w:rPr>
              <w:t>посредством sms-сообщения или сообщения на e-mail.</w:t>
            </w:r>
          </w:p>
          <w:p w14:paraId="08179593" w14:textId="77777777" w:rsidR="00000000" w:rsidRDefault="00444CC4">
            <w:pPr>
              <w:rPr>
                <w:rFonts w:ascii="Times New Roman" w:hAnsi="Times New Roman" w:cs="Times New Roman"/>
                <w:sz w:val="28"/>
                <w:szCs w:val="28"/>
                <w:lang w:val="ru-RU"/>
              </w:rPr>
            </w:pPr>
          </w:p>
        </w:tc>
      </w:tr>
      <w:tr w:rsidR="00000000" w14:paraId="53F153A9"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0B046E66"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lang w:val="ru-RU"/>
              </w:rPr>
              <w:t>Не</w:t>
            </w:r>
            <w:r>
              <w:rPr>
                <w:rFonts w:ascii="Times New Roman" w:hAnsi="Times New Roman" w:cs="Times New Roman"/>
                <w:b/>
                <w:sz w:val="28"/>
                <w:szCs w:val="28"/>
                <w:lang w:val="ru-RU"/>
              </w:rPr>
              <w:t xml:space="preserve"> хочет новую версию</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440BFC1F" w14:textId="77777777" w:rsidR="00000000" w:rsidRDefault="00444CC4">
            <w:pPr>
              <w:rPr>
                <w:sz w:val="24"/>
                <w:szCs w:val="24"/>
                <w:lang w:val="ru-RU"/>
              </w:rPr>
            </w:pPr>
            <w:r>
              <w:rPr>
                <w:sz w:val="24"/>
                <w:szCs w:val="24"/>
                <w:lang w:val="ru-RU"/>
              </w:rPr>
              <w:t xml:space="preserve">Здравствуйте. На данный момент единственный вариант регистрации в новой версии кабинета - только мобильный, по другим способам регистрации вопрос прорабатывается, но решения </w:t>
            </w:r>
            <w:r>
              <w:rPr>
                <w:sz w:val="24"/>
                <w:szCs w:val="24"/>
                <w:lang w:val="ru-RU"/>
              </w:rPr>
              <w:t xml:space="preserve">пока нет. На данный момент можно воспользоваться старой версией, если не желаете использовать мобильный номер. . Вы можете </w:t>
            </w:r>
          </w:p>
          <w:p w14:paraId="1AD40C87" w14:textId="77777777" w:rsidR="00000000" w:rsidRDefault="00444CC4">
            <w:r>
              <w:rPr>
                <w:sz w:val="24"/>
                <w:szCs w:val="24"/>
                <w:lang w:val="ru-RU"/>
              </w:rPr>
              <w:t>воспользоваться услугой в старой версии кабинета пользователя по ссылке https://issaold.beltelecom.by/main.html .</w:t>
            </w:r>
          </w:p>
        </w:tc>
      </w:tr>
      <w:tr w:rsidR="00000000" w14:paraId="20DFEA9D"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C235235"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lang w:val="ru-RU"/>
              </w:rPr>
              <w:t>История</w:t>
            </w:r>
            <w:r>
              <w:rPr>
                <w:rFonts w:ascii="Times New Roman" w:hAnsi="Times New Roman" w:cs="Times New Roman"/>
                <w:b/>
                <w:sz w:val="28"/>
                <w:szCs w:val="28"/>
                <w:lang w:val="ru-RU"/>
              </w:rPr>
              <w:t xml:space="preserve"> платежей</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DCE6F2"/>
          </w:tcPr>
          <w:p w14:paraId="2215B6F6" w14:textId="77777777" w:rsidR="00000000" w:rsidRDefault="00444CC4">
            <w:pPr>
              <w:rPr>
                <w:sz w:val="24"/>
                <w:szCs w:val="24"/>
                <w:lang w:val="ru-RU"/>
              </w:rPr>
            </w:pPr>
            <w:r>
              <w:rPr>
                <w:sz w:val="24"/>
                <w:szCs w:val="24"/>
                <w:lang w:val="ru-RU"/>
              </w:rPr>
              <w:t>Здравствуйте. Для того чтобы увидеть историю платежей услуги, её нужно добавить в кабинете пользователя. Инструкцию можно скачать здесь:</w:t>
            </w:r>
            <w:r>
              <w:rPr>
                <w:sz w:val="24"/>
                <w:szCs w:val="24"/>
              </w:rPr>
              <w:t> </w:t>
            </w:r>
            <w:hyperlink r:id="rId17" w:anchor="_blank" w:history="1">
              <w:r>
                <w:rPr>
                  <w:rStyle w:val="a5"/>
                  <w:rFonts w:eastAsia="Roboto"/>
                  <w:color w:val="000000"/>
                  <w:sz w:val="24"/>
                  <w:szCs w:val="36"/>
                </w:rPr>
                <w:t>https</w:t>
              </w:r>
              <w:r>
                <w:rPr>
                  <w:rStyle w:val="a5"/>
                  <w:rFonts w:eastAsia="Roboto"/>
                  <w:color w:val="000000"/>
                  <w:sz w:val="24"/>
                  <w:szCs w:val="36"/>
                  <w:lang w:val="ru-RU"/>
                </w:rPr>
                <w:t>://</w:t>
              </w:r>
              <w:r>
                <w:rPr>
                  <w:rStyle w:val="a5"/>
                  <w:rFonts w:eastAsia="Roboto"/>
                  <w:color w:val="000000"/>
                  <w:sz w:val="24"/>
                  <w:szCs w:val="36"/>
                </w:rPr>
                <w:t>my</w:t>
              </w:r>
              <w:r>
                <w:rPr>
                  <w:rStyle w:val="a5"/>
                  <w:rFonts w:eastAsia="Roboto"/>
                  <w:color w:val="000000"/>
                  <w:sz w:val="24"/>
                  <w:szCs w:val="36"/>
                  <w:lang w:val="ru-RU"/>
                </w:rPr>
                <w:t>.</w:t>
              </w:r>
              <w:r>
                <w:rPr>
                  <w:rStyle w:val="a5"/>
                  <w:rFonts w:eastAsia="Roboto"/>
                  <w:color w:val="000000"/>
                  <w:sz w:val="24"/>
                  <w:szCs w:val="36"/>
                </w:rPr>
                <w:t>beltelecom</w:t>
              </w:r>
              <w:r>
                <w:rPr>
                  <w:rStyle w:val="a5"/>
                  <w:rFonts w:eastAsia="Roboto"/>
                  <w:color w:val="000000"/>
                  <w:sz w:val="24"/>
                  <w:szCs w:val="36"/>
                  <w:lang w:val="ru-RU"/>
                </w:rPr>
                <w:t>.</w:t>
              </w:r>
              <w:r>
                <w:rPr>
                  <w:rStyle w:val="a5"/>
                  <w:rFonts w:eastAsia="Roboto"/>
                  <w:color w:val="000000"/>
                  <w:sz w:val="24"/>
                  <w:szCs w:val="36"/>
                </w:rPr>
                <w:t>by</w:t>
              </w:r>
              <w:r>
                <w:rPr>
                  <w:rStyle w:val="a5"/>
                  <w:rFonts w:eastAsia="Roboto"/>
                  <w:color w:val="000000"/>
                  <w:sz w:val="24"/>
                  <w:szCs w:val="36"/>
                  <w:lang w:val="ru-RU"/>
                </w:rPr>
                <w:t>/</w:t>
              </w:r>
              <w:r>
                <w:rPr>
                  <w:rStyle w:val="a5"/>
                  <w:rFonts w:eastAsia="Roboto"/>
                  <w:color w:val="000000"/>
                  <w:sz w:val="24"/>
                  <w:szCs w:val="36"/>
                </w:rPr>
                <w:t>about</w:t>
              </w:r>
            </w:hyperlink>
            <w:r>
              <w:rPr>
                <w:sz w:val="24"/>
                <w:szCs w:val="24"/>
                <w:lang w:val="ru-RU"/>
              </w:rPr>
              <w:t xml:space="preserve"> . </w:t>
            </w:r>
          </w:p>
          <w:p w14:paraId="3618D103" w14:textId="77777777" w:rsidR="00000000" w:rsidRDefault="00444CC4">
            <w:pPr>
              <w:rPr>
                <w:sz w:val="24"/>
                <w:szCs w:val="24"/>
                <w:lang w:val="ru-RU"/>
              </w:rPr>
            </w:pPr>
            <w:r>
              <w:rPr>
                <w:sz w:val="24"/>
                <w:szCs w:val="24"/>
                <w:lang w:val="ru-RU"/>
              </w:rPr>
              <w:t>После добавления Вам нужно п</w:t>
            </w:r>
            <w:r>
              <w:rPr>
                <w:sz w:val="24"/>
                <w:szCs w:val="24"/>
                <w:lang w:val="ru-RU"/>
              </w:rPr>
              <w:t>ерейти на страницу с услугой (нажав на неё). Напротив надписи «История платежей» выбрать ссылку «Показать все». В следующем окне, для того чтобы отобразились абсолютно все платежи, необходимо активировать переключатель «Показать все платежи» (нажать на нег</w:t>
            </w:r>
            <w:r>
              <w:rPr>
                <w:sz w:val="24"/>
                <w:szCs w:val="24"/>
                <w:lang w:val="ru-RU"/>
              </w:rPr>
              <w:t xml:space="preserve">о, подсветится голубым цветом). </w:t>
            </w:r>
          </w:p>
          <w:p w14:paraId="71172B2A" w14:textId="77777777" w:rsidR="00000000" w:rsidRDefault="00444CC4">
            <w:r>
              <w:rPr>
                <w:sz w:val="24"/>
                <w:szCs w:val="24"/>
                <w:lang w:val="ru-RU"/>
              </w:rPr>
              <w:t>Также в данное меню можно перейти, выбрав вкладку «Статистика» -&gt; «История платежей». Далее на всплывающем меню «Выберите услугу» нажать на нужное название (напр. Телефонная связь) и активировать переключатель «Показать все</w:t>
            </w:r>
            <w:r>
              <w:rPr>
                <w:sz w:val="24"/>
                <w:szCs w:val="24"/>
                <w:lang w:val="ru-RU"/>
              </w:rPr>
              <w:t xml:space="preserve"> платежи».</w:t>
            </w:r>
          </w:p>
        </w:tc>
      </w:tr>
      <w:tr w:rsidR="00000000" w14:paraId="0E56752D" w14:textId="77777777">
        <w:tc>
          <w:tcPr>
            <w:tcW w:w="14662" w:type="dxa"/>
            <w:gridSpan w:val="4"/>
            <w:tcBorders>
              <w:top w:val="single" w:sz="4" w:space="0" w:color="000000"/>
              <w:left w:val="single" w:sz="4" w:space="0" w:color="000000"/>
              <w:bottom w:val="single" w:sz="4" w:space="0" w:color="000000"/>
              <w:right w:val="single" w:sz="4" w:space="0" w:color="000000"/>
            </w:tcBorders>
            <w:shd w:val="clear" w:color="auto" w:fill="auto"/>
          </w:tcPr>
          <w:p w14:paraId="4938425B" w14:textId="7422C469" w:rsidR="00000000" w:rsidRDefault="008843FC">
            <w:pPr>
              <w:pStyle w:val="2"/>
              <w:jc w:val="center"/>
            </w:pPr>
            <w:bookmarkStart w:id="8" w:name="_Оплата"/>
            <w:bookmarkEnd w:id="8"/>
            <w:r>
              <w:rPr>
                <w:noProof/>
              </w:rPr>
              <w:drawing>
                <wp:inline distT="0" distB="0" distL="0" distR="0" wp14:anchorId="30C54C2F" wp14:editId="4392DC85">
                  <wp:extent cx="647700" cy="34861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l="-81" t="-101" r="-81" b="-101"/>
                          <a:stretch>
                            <a:fillRect/>
                          </a:stretch>
                        </pic:blipFill>
                        <pic:spPr bwMode="auto">
                          <a:xfrm>
                            <a:off x="0" y="0"/>
                            <a:ext cx="647700" cy="348615"/>
                          </a:xfrm>
                          <a:prstGeom prst="rect">
                            <a:avLst/>
                          </a:prstGeom>
                          <a:solidFill>
                            <a:srgbClr val="FFFFFF"/>
                          </a:solidFill>
                          <a:ln>
                            <a:noFill/>
                          </a:ln>
                        </pic:spPr>
                      </pic:pic>
                    </a:graphicData>
                  </a:graphic>
                </wp:inline>
              </w:drawing>
            </w:r>
            <w:r w:rsidR="00444CC4">
              <w:rPr>
                <w:lang w:val="ru-RU"/>
              </w:rPr>
              <w:t>Оплата</w:t>
            </w:r>
          </w:p>
        </w:tc>
      </w:tr>
      <w:tr w:rsidR="00000000" w14:paraId="3B3F007F"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5DA0A34"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Как оплатить?</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38C631FA" w14:textId="77777777" w:rsidR="00000000" w:rsidRDefault="00444CC4">
            <w:pPr>
              <w:pStyle w:val="111"/>
              <w:spacing w:before="0" w:after="300"/>
              <w:rPr>
                <w:rFonts w:ascii="sans-serif" w:eastAsia="sans-serif" w:hAnsi="sans-serif" w:cs="sans-serif"/>
                <w:color w:val="313234"/>
              </w:rPr>
            </w:pPr>
            <w:r>
              <w:rPr>
                <w:rStyle w:val="a6"/>
                <w:rFonts w:ascii="sans-serif" w:eastAsia="sans-serif" w:hAnsi="sans-serif" w:cs="sans-serif"/>
                <w:color w:val="313234"/>
              </w:rPr>
              <w:t>Способы оплаты</w:t>
            </w:r>
          </w:p>
          <w:p w14:paraId="2678096E" w14:textId="77777777" w:rsidR="00000000" w:rsidRDefault="00444CC4">
            <w:pPr>
              <w:pStyle w:val="111"/>
              <w:spacing w:before="0" w:after="300"/>
              <w:rPr>
                <w:rFonts w:ascii="sans-serif" w:eastAsia="sans-serif" w:hAnsi="sans-serif" w:cs="sans-serif"/>
                <w:color w:val="313234"/>
              </w:rPr>
            </w:pPr>
            <w:r>
              <w:rPr>
                <w:rFonts w:ascii="sans-serif" w:eastAsia="sans-serif" w:hAnsi="sans-serif" w:cs="sans-serif"/>
                <w:color w:val="313234"/>
              </w:rPr>
              <w:t>1. </w:t>
            </w:r>
            <w:r>
              <w:rPr>
                <w:rStyle w:val="a6"/>
                <w:rFonts w:ascii="sans-serif" w:eastAsia="sans-serif" w:hAnsi="sans-serif" w:cs="sans-serif"/>
                <w:color w:val="313234"/>
              </w:rPr>
              <w:t>банковские платёжные карты:</w:t>
            </w:r>
          </w:p>
          <w:p w14:paraId="660E90FB" w14:textId="77777777" w:rsidR="00000000" w:rsidRDefault="00444CC4">
            <w:pPr>
              <w:numPr>
                <w:ilvl w:val="0"/>
                <w:numId w:val="2"/>
              </w:numPr>
              <w:pBdr>
                <w:top w:val="none" w:sz="0" w:space="0" w:color="000000"/>
                <w:left w:val="none" w:sz="0" w:space="0" w:color="000000"/>
                <w:bottom w:val="none" w:sz="0" w:space="0" w:color="000000"/>
                <w:right w:val="none" w:sz="0" w:space="0" w:color="000000"/>
              </w:pBdr>
              <w:tabs>
                <w:tab w:val="left" w:pos="0"/>
                <w:tab w:val="left" w:pos="720"/>
              </w:tabs>
              <w:spacing w:after="75"/>
              <w:ind w:left="220"/>
              <w:rPr>
                <w:rFonts w:ascii="sans-serif" w:eastAsia="sans-serif" w:hAnsi="sans-serif" w:cs="sans-serif"/>
                <w:color w:val="313234"/>
                <w:sz w:val="24"/>
                <w:szCs w:val="24"/>
              </w:rPr>
            </w:pPr>
            <w:r>
              <w:rPr>
                <w:rFonts w:ascii="sans-serif" w:eastAsia="sans-serif" w:hAnsi="sans-serif" w:cs="sans-serif"/>
                <w:color w:val="313234"/>
                <w:sz w:val="24"/>
                <w:szCs w:val="24"/>
              </w:rPr>
              <w:t>через </w:t>
            </w:r>
            <w:hyperlink r:id="rId19" w:history="1">
              <w:r>
                <w:rPr>
                  <w:rStyle w:val="a5"/>
                  <w:rFonts w:ascii="sans-serif" w:eastAsia="sans-serif" w:hAnsi="sans-serif" w:cs="sans-serif"/>
                  <w:color w:val="663479"/>
                  <w:sz w:val="24"/>
                  <w:szCs w:val="24"/>
                  <w:u w:val="none"/>
                </w:rPr>
                <w:t>Банки и платежные системы</w:t>
              </w:r>
            </w:hyperlink>
            <w:r>
              <w:rPr>
                <w:rFonts w:ascii="sans-serif" w:eastAsia="sans-serif" w:hAnsi="sans-serif" w:cs="sans-serif"/>
                <w:color w:val="313234"/>
                <w:sz w:val="24"/>
                <w:szCs w:val="24"/>
              </w:rPr>
              <w:t>, подключенные к </w:t>
            </w:r>
            <w:hyperlink r:id="rId20" w:history="1">
              <w:r>
                <w:rPr>
                  <w:rStyle w:val="a5"/>
                  <w:rFonts w:ascii="sans-serif" w:eastAsia="sans-serif" w:hAnsi="sans-serif" w:cs="sans-serif"/>
                  <w:b/>
                  <w:bCs/>
                  <w:color w:val="663479"/>
                  <w:sz w:val="24"/>
                  <w:szCs w:val="24"/>
                  <w:u w:val="none"/>
                </w:rPr>
                <w:t>ЕРИП</w:t>
              </w:r>
            </w:hyperlink>
            <w:r>
              <w:rPr>
                <w:rFonts w:ascii="sans-serif" w:eastAsia="sans-serif" w:hAnsi="sans-serif" w:cs="sans-serif"/>
                <w:color w:val="313234"/>
                <w:sz w:val="24"/>
                <w:szCs w:val="24"/>
              </w:rPr>
              <w:t>, в том числе </w:t>
            </w:r>
            <w:hyperlink r:id="rId21" w:history="1">
              <w:r>
                <w:rPr>
                  <w:rStyle w:val="a5"/>
                  <w:rFonts w:ascii="sans-serif" w:eastAsia="sans-serif" w:hAnsi="sans-serif" w:cs="sans-serif"/>
                  <w:color w:val="663479"/>
                  <w:sz w:val="24"/>
                  <w:szCs w:val="24"/>
                  <w:u w:val="none"/>
                </w:rPr>
                <w:t>сервис QIWI</w:t>
              </w:r>
            </w:hyperlink>
            <w:r>
              <w:rPr>
                <w:rFonts w:ascii="sans-serif" w:eastAsia="sans-serif" w:hAnsi="sans-serif" w:cs="sans-serif"/>
                <w:color w:val="313234"/>
                <w:sz w:val="24"/>
                <w:szCs w:val="24"/>
              </w:rPr>
              <w:t>;</w:t>
            </w:r>
          </w:p>
          <w:p w14:paraId="57DCED16" w14:textId="77777777" w:rsidR="00000000" w:rsidRDefault="00444CC4">
            <w:pPr>
              <w:numPr>
                <w:ilvl w:val="0"/>
                <w:numId w:val="2"/>
              </w:numPr>
              <w:pBdr>
                <w:top w:val="none" w:sz="0" w:space="0" w:color="000000"/>
                <w:left w:val="none" w:sz="0" w:space="0" w:color="000000"/>
                <w:bottom w:val="none" w:sz="0" w:space="0" w:color="000000"/>
                <w:right w:val="none" w:sz="0" w:space="0" w:color="000000"/>
              </w:pBdr>
              <w:tabs>
                <w:tab w:val="left" w:pos="0"/>
                <w:tab w:val="left" w:pos="720"/>
              </w:tabs>
              <w:spacing w:after="75"/>
              <w:ind w:left="220"/>
              <w:rPr>
                <w:rFonts w:ascii="sans-serif" w:eastAsia="sans-serif" w:hAnsi="sans-serif" w:cs="sans-serif"/>
                <w:color w:val="313234"/>
                <w:sz w:val="24"/>
                <w:szCs w:val="24"/>
              </w:rPr>
            </w:pPr>
            <w:r>
              <w:rPr>
                <w:rFonts w:ascii="sans-serif" w:eastAsia="sans-serif" w:hAnsi="sans-serif" w:cs="sans-serif"/>
                <w:color w:val="313234"/>
                <w:sz w:val="24"/>
                <w:szCs w:val="24"/>
              </w:rPr>
              <w:lastRenderedPageBreak/>
              <w:t>в отделениях </w:t>
            </w:r>
            <w:hyperlink r:id="rId22" w:history="1">
              <w:r>
                <w:rPr>
                  <w:rStyle w:val="a5"/>
                  <w:rFonts w:ascii="sans-serif" w:eastAsia="sans-serif" w:hAnsi="sans-serif" w:cs="sans-serif"/>
                  <w:color w:val="663479"/>
                  <w:sz w:val="24"/>
                  <w:szCs w:val="24"/>
                  <w:u w:val="none"/>
                </w:rPr>
                <w:t>РУП «Белпочта»</w:t>
              </w:r>
            </w:hyperlink>
            <w:r>
              <w:rPr>
                <w:rFonts w:ascii="sans-serif" w:eastAsia="sans-serif" w:hAnsi="sans-serif" w:cs="sans-serif"/>
                <w:color w:val="313234"/>
                <w:sz w:val="24"/>
                <w:szCs w:val="24"/>
              </w:rPr>
              <w:t>;</w:t>
            </w:r>
          </w:p>
          <w:p w14:paraId="51804127" w14:textId="77777777" w:rsidR="00000000" w:rsidRDefault="00444CC4">
            <w:pPr>
              <w:numPr>
                <w:ilvl w:val="0"/>
                <w:numId w:val="2"/>
              </w:numPr>
              <w:pBdr>
                <w:top w:val="none" w:sz="0" w:space="0" w:color="000000"/>
                <w:left w:val="none" w:sz="0" w:space="0" w:color="000000"/>
                <w:bottom w:val="none" w:sz="0" w:space="0" w:color="000000"/>
                <w:right w:val="none" w:sz="0" w:space="0" w:color="000000"/>
              </w:pBdr>
              <w:tabs>
                <w:tab w:val="left" w:pos="0"/>
                <w:tab w:val="left" w:pos="720"/>
              </w:tabs>
              <w:spacing w:after="75"/>
              <w:ind w:left="220"/>
              <w:rPr>
                <w:rFonts w:ascii="sans-serif" w:eastAsia="sans-serif" w:hAnsi="sans-serif" w:cs="sans-serif"/>
                <w:color w:val="313234"/>
                <w:sz w:val="24"/>
                <w:szCs w:val="24"/>
              </w:rPr>
            </w:pPr>
            <w:r>
              <w:rPr>
                <w:rFonts w:ascii="sans-serif" w:eastAsia="sans-serif" w:hAnsi="sans-serif" w:cs="sans-serif"/>
                <w:color w:val="313234"/>
                <w:sz w:val="24"/>
                <w:szCs w:val="24"/>
              </w:rPr>
              <w:t>через </w:t>
            </w:r>
            <w:hyperlink r:id="rId23" w:history="1">
              <w:r>
                <w:rPr>
                  <w:rStyle w:val="a5"/>
                  <w:rFonts w:ascii="sans-serif" w:eastAsia="sans-serif" w:hAnsi="sans-serif" w:cs="sans-serif"/>
                  <w:color w:val="663479"/>
                  <w:sz w:val="24"/>
                  <w:szCs w:val="24"/>
                  <w:u w:val="none"/>
                </w:rPr>
                <w:t>онлайн-оплату на сайте «Белтелеком»</w:t>
              </w:r>
            </w:hyperlink>
            <w:r>
              <w:rPr>
                <w:rFonts w:ascii="sans-serif" w:eastAsia="sans-serif" w:hAnsi="sans-serif" w:cs="sans-serif"/>
                <w:color w:val="313234"/>
                <w:sz w:val="24"/>
                <w:szCs w:val="24"/>
              </w:rPr>
              <w:t> ;</w:t>
            </w:r>
          </w:p>
          <w:p w14:paraId="40505F0B" w14:textId="77777777" w:rsidR="00000000" w:rsidRDefault="00444CC4">
            <w:pPr>
              <w:pStyle w:val="111"/>
              <w:spacing w:before="0" w:after="300"/>
              <w:rPr>
                <w:rFonts w:ascii="sans-serif" w:eastAsia="sans-serif" w:hAnsi="sans-serif" w:cs="sans-serif"/>
                <w:color w:val="313234"/>
              </w:rPr>
            </w:pPr>
            <w:r>
              <w:rPr>
                <w:rFonts w:ascii="sans-serif" w:eastAsia="sans-serif" w:hAnsi="sans-serif" w:cs="sans-serif"/>
                <w:color w:val="313234"/>
              </w:rPr>
              <w:t>2. </w:t>
            </w:r>
            <w:r>
              <w:rPr>
                <w:rStyle w:val="a6"/>
                <w:rFonts w:ascii="sans-serif" w:eastAsia="sans-serif" w:hAnsi="sans-serif" w:cs="sans-serif"/>
                <w:color w:val="313234"/>
              </w:rPr>
              <w:t>наличные денеж</w:t>
            </w:r>
            <w:r>
              <w:rPr>
                <w:rStyle w:val="a6"/>
                <w:rFonts w:ascii="sans-serif" w:eastAsia="sans-serif" w:hAnsi="sans-serif" w:cs="sans-serif"/>
                <w:color w:val="313234"/>
              </w:rPr>
              <w:t>ные средства:</w:t>
            </w:r>
          </w:p>
          <w:p w14:paraId="665AF5B8" w14:textId="77777777" w:rsidR="00000000" w:rsidRDefault="00444CC4">
            <w:pPr>
              <w:numPr>
                <w:ilvl w:val="0"/>
                <w:numId w:val="3"/>
              </w:numPr>
              <w:pBdr>
                <w:top w:val="none" w:sz="0" w:space="0" w:color="000000"/>
                <w:left w:val="none" w:sz="0" w:space="0" w:color="000000"/>
                <w:bottom w:val="none" w:sz="0" w:space="0" w:color="000000"/>
                <w:right w:val="none" w:sz="0" w:space="0" w:color="000000"/>
              </w:pBdr>
              <w:tabs>
                <w:tab w:val="left" w:pos="0"/>
                <w:tab w:val="left" w:pos="720"/>
              </w:tabs>
              <w:spacing w:after="75"/>
              <w:ind w:left="220"/>
              <w:rPr>
                <w:rFonts w:ascii="sans-serif" w:eastAsia="sans-serif" w:hAnsi="sans-serif" w:cs="sans-serif"/>
                <w:color w:val="313234"/>
                <w:sz w:val="24"/>
                <w:szCs w:val="24"/>
              </w:rPr>
            </w:pPr>
            <w:r>
              <w:rPr>
                <w:rFonts w:ascii="sans-serif" w:eastAsia="sans-serif" w:hAnsi="sans-serif" w:cs="sans-serif"/>
                <w:color w:val="313234"/>
                <w:sz w:val="24"/>
                <w:szCs w:val="24"/>
              </w:rPr>
              <w:t>через </w:t>
            </w:r>
            <w:hyperlink r:id="rId24" w:history="1">
              <w:r>
                <w:rPr>
                  <w:rStyle w:val="a5"/>
                  <w:rFonts w:ascii="sans-serif" w:eastAsia="sans-serif" w:hAnsi="sans-serif" w:cs="sans-serif"/>
                  <w:color w:val="663479"/>
                  <w:sz w:val="24"/>
                  <w:szCs w:val="24"/>
                  <w:u w:val="none"/>
                </w:rPr>
                <w:t>Банки и платежные системы</w:t>
              </w:r>
            </w:hyperlink>
            <w:r>
              <w:rPr>
                <w:rFonts w:ascii="sans-serif" w:eastAsia="sans-serif" w:hAnsi="sans-serif" w:cs="sans-serif"/>
                <w:color w:val="313234"/>
                <w:sz w:val="24"/>
                <w:szCs w:val="24"/>
              </w:rPr>
              <w:t> , подключенные к </w:t>
            </w:r>
            <w:hyperlink r:id="rId25" w:history="1">
              <w:r>
                <w:rPr>
                  <w:rStyle w:val="a5"/>
                  <w:rFonts w:ascii="sans-serif" w:eastAsia="sans-serif" w:hAnsi="sans-serif" w:cs="sans-serif"/>
                  <w:b/>
                  <w:bCs/>
                  <w:color w:val="663479"/>
                  <w:sz w:val="24"/>
                  <w:szCs w:val="24"/>
                  <w:u w:val="none"/>
                </w:rPr>
                <w:t>ЕРИП</w:t>
              </w:r>
            </w:hyperlink>
            <w:r>
              <w:rPr>
                <w:rFonts w:ascii="sans-serif" w:eastAsia="sans-serif" w:hAnsi="sans-serif" w:cs="sans-serif"/>
                <w:color w:val="313234"/>
                <w:sz w:val="24"/>
                <w:szCs w:val="24"/>
              </w:rPr>
              <w:t>;</w:t>
            </w:r>
          </w:p>
          <w:p w14:paraId="4A91940C" w14:textId="77777777" w:rsidR="00000000" w:rsidRDefault="00444CC4">
            <w:pPr>
              <w:numPr>
                <w:ilvl w:val="0"/>
                <w:numId w:val="3"/>
              </w:numPr>
              <w:pBdr>
                <w:top w:val="none" w:sz="0" w:space="0" w:color="000000"/>
                <w:left w:val="none" w:sz="0" w:space="0" w:color="000000"/>
                <w:bottom w:val="none" w:sz="0" w:space="0" w:color="000000"/>
                <w:right w:val="none" w:sz="0" w:space="0" w:color="000000"/>
              </w:pBdr>
              <w:tabs>
                <w:tab w:val="left" w:pos="0"/>
                <w:tab w:val="left" w:pos="720"/>
              </w:tabs>
              <w:spacing w:after="75"/>
              <w:ind w:left="220"/>
              <w:rPr>
                <w:rFonts w:ascii="sans-serif" w:eastAsia="sans-serif" w:hAnsi="sans-serif" w:cs="sans-serif"/>
                <w:color w:val="313234"/>
                <w:sz w:val="24"/>
                <w:szCs w:val="24"/>
              </w:rPr>
            </w:pPr>
            <w:r>
              <w:rPr>
                <w:rFonts w:ascii="sans-serif" w:eastAsia="sans-serif" w:hAnsi="sans-serif" w:cs="sans-serif"/>
                <w:color w:val="313234"/>
                <w:sz w:val="24"/>
                <w:szCs w:val="24"/>
              </w:rPr>
              <w:t>в отделениях </w:t>
            </w:r>
            <w:hyperlink r:id="rId26" w:history="1">
              <w:r>
                <w:rPr>
                  <w:rStyle w:val="a5"/>
                  <w:rFonts w:ascii="sans-serif" w:eastAsia="sans-serif" w:hAnsi="sans-serif" w:cs="sans-serif"/>
                  <w:color w:val="663479"/>
                  <w:sz w:val="24"/>
                  <w:szCs w:val="24"/>
                  <w:u w:val="none"/>
                </w:rPr>
                <w:t>РУП «Белпочта»</w:t>
              </w:r>
            </w:hyperlink>
            <w:r>
              <w:rPr>
                <w:rFonts w:ascii="sans-serif" w:eastAsia="sans-serif" w:hAnsi="sans-serif" w:cs="sans-serif"/>
                <w:color w:val="313234"/>
                <w:sz w:val="24"/>
                <w:szCs w:val="24"/>
              </w:rPr>
              <w:t> .</w:t>
            </w:r>
          </w:p>
          <w:p w14:paraId="4DE96208" w14:textId="77777777" w:rsidR="00000000" w:rsidRDefault="00444CC4">
            <w:pPr>
              <w:pStyle w:val="111"/>
              <w:spacing w:before="0" w:after="300"/>
              <w:rPr>
                <w:rFonts w:ascii="sans-serif" w:eastAsia="sans-serif" w:hAnsi="sans-serif" w:cs="sans-serif"/>
                <w:color w:val="313234"/>
              </w:rPr>
            </w:pPr>
            <w:r>
              <w:rPr>
                <w:rFonts w:ascii="sans-serif" w:eastAsia="sans-serif" w:hAnsi="sans-serif" w:cs="sans-serif"/>
                <w:color w:val="313234"/>
              </w:rPr>
              <w:t>3. </w:t>
            </w:r>
            <w:r>
              <w:rPr>
                <w:rStyle w:val="a6"/>
                <w:rFonts w:ascii="sans-serif" w:eastAsia="sans-serif" w:hAnsi="sans-serif" w:cs="sans-serif"/>
                <w:color w:val="313234"/>
              </w:rPr>
              <w:t xml:space="preserve">карты </w:t>
            </w:r>
            <w:r>
              <w:rPr>
                <w:rStyle w:val="a6"/>
                <w:rFonts w:ascii="sans-serif" w:eastAsia="sans-serif" w:hAnsi="sans-serif" w:cs="sans-serif"/>
                <w:color w:val="313234"/>
              </w:rPr>
              <w:t>экспресс-оплаты (КЭО)</w:t>
            </w:r>
            <w:r>
              <w:rPr>
                <w:rFonts w:ascii="sans-serif" w:eastAsia="sans-serif" w:hAnsi="sans-serif" w:cs="sans-serif"/>
                <w:color w:val="313234"/>
              </w:rPr>
              <w:t> номиналом 10 рублей, 20 рублей. Пополнение лицевого счета услуги с использованием КЭО осуществляется в Приложении «Мой Белтелеком».</w:t>
            </w:r>
          </w:p>
          <w:p w14:paraId="0D62A64D" w14:textId="77777777" w:rsidR="00000000" w:rsidRDefault="00444CC4">
            <w:pPr>
              <w:pStyle w:val="111"/>
              <w:spacing w:before="0" w:after="300"/>
              <w:rPr>
                <w:color w:val="313234"/>
                <w:sz w:val="28"/>
                <w:szCs w:val="28"/>
                <w:lang w:val="ru-RU"/>
              </w:rPr>
            </w:pPr>
            <w:r>
              <w:rPr>
                <w:rFonts w:ascii="sans-serif" w:eastAsia="sans-serif" w:hAnsi="sans-serif" w:cs="sans-serif"/>
                <w:color w:val="313234"/>
              </w:rPr>
              <w:t>4. </w:t>
            </w:r>
            <w:r>
              <w:rPr>
                <w:rStyle w:val="a6"/>
                <w:rFonts w:ascii="sans-serif" w:eastAsia="sans-serif" w:hAnsi="sans-serif" w:cs="sans-serif"/>
                <w:color w:val="313234"/>
              </w:rPr>
              <w:t>сервис «Обещанный платеж» (максимальная сумма 20 рублей).</w:t>
            </w:r>
            <w:r>
              <w:rPr>
                <w:rFonts w:ascii="sans-serif" w:eastAsia="sans-serif" w:hAnsi="sans-serif" w:cs="sans-serif"/>
                <w:color w:val="313234"/>
              </w:rPr>
              <w:t> Сервис «Обещанный платеж» доступен в Прил</w:t>
            </w:r>
            <w:r>
              <w:rPr>
                <w:rFonts w:ascii="sans-serif" w:eastAsia="sans-serif" w:hAnsi="sans-serif" w:cs="sans-serif"/>
                <w:color w:val="313234"/>
              </w:rPr>
              <w:t>ожении «Мой Белтелеком».</w:t>
            </w:r>
          </w:p>
          <w:p w14:paraId="1C927FD6" w14:textId="77777777" w:rsidR="00000000" w:rsidRDefault="00444CC4">
            <w:pPr>
              <w:pStyle w:val="NormalWeb"/>
              <w:spacing w:before="0" w:after="300" w:line="240" w:lineRule="auto"/>
            </w:pPr>
            <w:r>
              <w:rPr>
                <w:color w:val="313234"/>
                <w:sz w:val="28"/>
                <w:szCs w:val="28"/>
                <w:lang w:val="ru-RU"/>
              </w:rPr>
              <w:t>Подробнее</w:t>
            </w:r>
            <w:r>
              <w:rPr>
                <w:color w:val="313234"/>
                <w:sz w:val="28"/>
                <w:szCs w:val="28"/>
                <w:lang w:val="ru-RU"/>
              </w:rPr>
              <w:t xml:space="preserve"> </w:t>
            </w:r>
            <w:r>
              <w:rPr>
                <w:color w:val="313234"/>
                <w:sz w:val="28"/>
                <w:szCs w:val="28"/>
              </w:rPr>
              <w:t>https://www.beltelecom.by/subscribers/payment/ways</w:t>
            </w:r>
          </w:p>
        </w:tc>
      </w:tr>
      <w:tr w:rsidR="00000000" w14:paraId="204CB7F7"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7B02D41C"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8"/>
                <w:szCs w:val="28"/>
              </w:rPr>
            </w:pPr>
            <w:r>
              <w:rPr>
                <w:rFonts w:ascii="Times New Roman" w:hAnsi="Times New Roman" w:cs="Times New Roman"/>
                <w:b/>
                <w:sz w:val="28"/>
                <w:szCs w:val="28"/>
              </w:rPr>
              <w:lastRenderedPageBreak/>
              <w:t>Зарегистрировать «Обещанный платеж»</w:t>
            </w:r>
          </w:p>
          <w:p w14:paraId="36903D6B"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sz w:val="28"/>
                <w:szCs w:val="28"/>
              </w:rPr>
              <w:t xml:space="preserve">услуги </w:t>
            </w:r>
            <w:r>
              <w:rPr>
                <w:rFonts w:ascii="Times New Roman" w:hAnsi="Times New Roman" w:cs="Times New Roman"/>
                <w:b/>
                <w:color w:val="FF0000"/>
                <w:sz w:val="28"/>
                <w:szCs w:val="28"/>
              </w:rPr>
              <w:t>не</w:t>
            </w:r>
            <w:r>
              <w:rPr>
                <w:rFonts w:ascii="Times New Roman" w:hAnsi="Times New Roman" w:cs="Times New Roman"/>
                <w:sz w:val="28"/>
                <w:szCs w:val="28"/>
              </w:rPr>
              <w:t xml:space="preserve"> добавлены</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56910677"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 xml:space="preserve">Здравствуйте. </w:t>
            </w:r>
            <w:r>
              <w:rPr>
                <w:rFonts w:ascii="Times New Roman" w:hAnsi="Times New Roman" w:cs="Times New Roman"/>
                <w:sz w:val="28"/>
                <w:szCs w:val="28"/>
              </w:rPr>
              <w:br/>
              <w:t>Для управления услугами</w:t>
            </w:r>
            <w:r>
              <w:rPr>
                <w:rFonts w:ascii="Times New Roman" w:hAnsi="Times New Roman" w:cs="Times New Roman"/>
                <w:b/>
                <w:sz w:val="28"/>
                <w:szCs w:val="28"/>
              </w:rPr>
              <w:t xml:space="preserve"> </w:t>
            </w:r>
            <w:r>
              <w:rPr>
                <w:rFonts w:ascii="Times New Roman" w:hAnsi="Times New Roman" w:cs="Times New Roman"/>
                <w:sz w:val="28"/>
                <w:szCs w:val="28"/>
              </w:rPr>
              <w:t xml:space="preserve">в новом «Кабинете пользователя» необходимо их добавить по логину и паролю </w:t>
            </w:r>
            <w:r>
              <w:rPr>
                <w:rFonts w:ascii="Times New Roman" w:hAnsi="Times New Roman" w:cs="Times New Roman"/>
                <w:sz w:val="28"/>
                <w:szCs w:val="28"/>
              </w:rPr>
              <w:t>из договора.</w:t>
            </w:r>
          </w:p>
          <w:p w14:paraId="14B1DFD8"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 xml:space="preserve">В разделе «Мои услуги» в правом верхнем углу нажимаете на «Добавить услугу (+)» - &gt; вводите в необходимые данные логин и пароль на услугу (можно найти в договоре). Инструкцию можно скачать здесь: </w:t>
            </w:r>
            <w:hyperlink r:id="rId27" w:anchor="_blank" w:history="1">
              <w:r>
                <w:rPr>
                  <w:rStyle w:val="a5"/>
                  <w:rFonts w:ascii="Times New Roman" w:hAnsi="Times New Roman" w:cs="Times New Roman"/>
                  <w:sz w:val="28"/>
                  <w:szCs w:val="28"/>
                  <w:lang w:val="ar-SA"/>
                </w:rPr>
                <w:t>https</w:t>
              </w:r>
              <w:r>
                <w:rPr>
                  <w:rStyle w:val="a5"/>
                  <w:rFonts w:ascii="Times New Roman" w:hAnsi="Times New Roman" w:cs="Times New Roman"/>
                  <w:sz w:val="28"/>
                  <w:szCs w:val="28"/>
                  <w:lang w:val="ru-RU"/>
                </w:rPr>
                <w:t>://</w:t>
              </w:r>
              <w:r>
                <w:rPr>
                  <w:rStyle w:val="a5"/>
                  <w:rFonts w:ascii="Times New Roman" w:hAnsi="Times New Roman" w:cs="Times New Roman"/>
                  <w:sz w:val="28"/>
                  <w:szCs w:val="28"/>
                  <w:lang w:val="ar-SA"/>
                </w:rPr>
                <w:t>my</w:t>
              </w:r>
              <w:r>
                <w:rPr>
                  <w:rStyle w:val="a5"/>
                  <w:rFonts w:ascii="Times New Roman" w:hAnsi="Times New Roman" w:cs="Times New Roman"/>
                  <w:sz w:val="28"/>
                  <w:szCs w:val="28"/>
                  <w:lang w:val="ru-RU"/>
                </w:rPr>
                <w:t>.</w:t>
              </w:r>
              <w:r>
                <w:rPr>
                  <w:rStyle w:val="a5"/>
                  <w:rFonts w:ascii="Times New Roman" w:hAnsi="Times New Roman" w:cs="Times New Roman"/>
                  <w:sz w:val="28"/>
                  <w:szCs w:val="28"/>
                  <w:lang w:val="ar-SA"/>
                </w:rPr>
                <w:t>beltelecom</w:t>
              </w:r>
              <w:r>
                <w:rPr>
                  <w:rStyle w:val="a5"/>
                  <w:rFonts w:ascii="Times New Roman" w:hAnsi="Times New Roman" w:cs="Times New Roman"/>
                  <w:sz w:val="28"/>
                  <w:szCs w:val="28"/>
                  <w:lang w:val="ru-RU"/>
                </w:rPr>
                <w:t>.</w:t>
              </w:r>
              <w:r>
                <w:rPr>
                  <w:rStyle w:val="a5"/>
                  <w:rFonts w:ascii="Times New Roman" w:hAnsi="Times New Roman" w:cs="Times New Roman"/>
                  <w:sz w:val="28"/>
                  <w:szCs w:val="28"/>
                  <w:lang w:val="ar-SA"/>
                </w:rPr>
                <w:t>by</w:t>
              </w:r>
              <w:r>
                <w:rPr>
                  <w:rStyle w:val="a5"/>
                  <w:rFonts w:ascii="Times New Roman" w:hAnsi="Times New Roman" w:cs="Times New Roman"/>
                  <w:sz w:val="28"/>
                  <w:szCs w:val="28"/>
                  <w:lang w:val="ru-RU"/>
                </w:rPr>
                <w:t>/</w:t>
              </w:r>
              <w:r>
                <w:rPr>
                  <w:rStyle w:val="a5"/>
                  <w:rFonts w:ascii="Times New Roman" w:hAnsi="Times New Roman" w:cs="Times New Roman"/>
                  <w:sz w:val="28"/>
                  <w:szCs w:val="28"/>
                  <w:lang w:val="ar-SA"/>
                </w:rPr>
                <w:t>about</w:t>
              </w:r>
            </w:hyperlink>
          </w:p>
          <w:p w14:paraId="06E5286E" w14:textId="77777777" w:rsidR="00000000" w:rsidRDefault="00444CC4">
            <w:r>
              <w:rPr>
                <w:rFonts w:ascii="Times New Roman" w:hAnsi="Times New Roman" w:cs="Times New Roman"/>
                <w:sz w:val="28"/>
                <w:szCs w:val="28"/>
              </w:rPr>
              <w:t xml:space="preserve">После добавления услуги необходимо нажать на наименование услуги, далее «Оплата», «Обещанный платеж» и вводите сумму обещанного платежа. </w:t>
            </w:r>
          </w:p>
        </w:tc>
      </w:tr>
      <w:tr w:rsidR="00000000" w14:paraId="3403DC30"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3A3A3474"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8"/>
                <w:szCs w:val="28"/>
              </w:rPr>
            </w:pPr>
            <w:r>
              <w:rPr>
                <w:rFonts w:ascii="Times New Roman" w:hAnsi="Times New Roman" w:cs="Times New Roman"/>
                <w:b/>
                <w:sz w:val="28"/>
                <w:szCs w:val="28"/>
              </w:rPr>
              <w:t>Зарегистрировать «Обещанный платеж»</w:t>
            </w:r>
          </w:p>
          <w:p w14:paraId="65FB290B"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услуги добавлены</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6F628234" w14:textId="77777777" w:rsidR="00000000" w:rsidRDefault="00444CC4">
            <w:pPr>
              <w:rPr>
                <w:rFonts w:ascii="Times New Roman" w:hAnsi="Times New Roman" w:cs="Times New Roman"/>
                <w:sz w:val="28"/>
                <w:szCs w:val="28"/>
                <w:lang w:val="ru-RU"/>
              </w:rPr>
            </w:pPr>
            <w:r>
              <w:rPr>
                <w:rFonts w:ascii="Times New Roman" w:hAnsi="Times New Roman" w:cs="Times New Roman"/>
                <w:sz w:val="28"/>
                <w:szCs w:val="28"/>
              </w:rPr>
              <w:t>Здравствуйте. Необходим</w:t>
            </w:r>
            <w:r>
              <w:rPr>
                <w:rFonts w:ascii="Times New Roman" w:hAnsi="Times New Roman" w:cs="Times New Roman"/>
                <w:sz w:val="28"/>
                <w:szCs w:val="28"/>
              </w:rPr>
              <w:t xml:space="preserve">о нажать на наименование услуги, далее «Оплата», «Обещанный платеж» и вводите сумму обещанного платежа. </w:t>
            </w:r>
          </w:p>
          <w:p w14:paraId="312A04B8" w14:textId="77777777" w:rsidR="00000000" w:rsidRDefault="00444CC4">
            <w:pPr>
              <w:rPr>
                <w:rFonts w:ascii="Times New Roman" w:hAnsi="Times New Roman" w:cs="Times New Roman"/>
                <w:sz w:val="28"/>
                <w:szCs w:val="28"/>
                <w:lang w:val="ru-RU"/>
              </w:rPr>
            </w:pPr>
          </w:p>
        </w:tc>
      </w:tr>
      <w:tr w:rsidR="00000000" w14:paraId="08072830"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322F302"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8"/>
                <w:szCs w:val="28"/>
                <w:lang w:val="ru-RU"/>
              </w:rPr>
            </w:pPr>
            <w:r>
              <w:rPr>
                <w:rFonts w:ascii="Times New Roman" w:hAnsi="Times New Roman" w:cs="Times New Roman"/>
                <w:b/>
                <w:sz w:val="28"/>
                <w:szCs w:val="28"/>
              </w:rPr>
              <w:t>Просмотр баланса и тариф</w:t>
            </w:r>
          </w:p>
          <w:p w14:paraId="3ED157D6"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8"/>
                <w:szCs w:val="28"/>
                <w:lang w:val="ru-RU"/>
              </w:rPr>
            </w:pP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00238ADB"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Здравствуйте. Для управления услугами</w:t>
            </w:r>
            <w:r>
              <w:rPr>
                <w:rFonts w:ascii="Times New Roman" w:hAnsi="Times New Roman" w:cs="Times New Roman"/>
                <w:b/>
                <w:sz w:val="28"/>
                <w:szCs w:val="28"/>
              </w:rPr>
              <w:t xml:space="preserve"> </w:t>
            </w:r>
            <w:r>
              <w:rPr>
                <w:rFonts w:ascii="Times New Roman" w:hAnsi="Times New Roman" w:cs="Times New Roman"/>
                <w:sz w:val="28"/>
                <w:szCs w:val="28"/>
              </w:rPr>
              <w:t>в «Кабинете пользователя» необходимо их добавить по логину и паролю из договора с РУП</w:t>
            </w:r>
            <w:r>
              <w:rPr>
                <w:rFonts w:ascii="Times New Roman" w:hAnsi="Times New Roman" w:cs="Times New Roman"/>
                <w:sz w:val="28"/>
                <w:szCs w:val="28"/>
              </w:rPr>
              <w:t xml:space="preserve"> «Белтелеком». </w:t>
            </w:r>
          </w:p>
          <w:p w14:paraId="6E92AC6D"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 xml:space="preserve">В разделе «Мои услуги» в правом верхнем углу нажимаете на «Добавить услугу (+)» - &gt; вводите необходимые данные логин и пароль (можно найти в бланке заказа услуги). Инструкцию можно скачать здесь: </w:t>
            </w:r>
            <w:hyperlink r:id="rId28" w:anchor="_blank" w:history="1">
              <w:r>
                <w:rPr>
                  <w:rStyle w:val="a5"/>
                  <w:rFonts w:ascii="Times New Roman" w:hAnsi="Times New Roman" w:cs="Times New Roman"/>
                  <w:sz w:val="28"/>
                  <w:szCs w:val="28"/>
                  <w:lang w:val="ar-SA"/>
                </w:rPr>
                <w:t>https</w:t>
              </w:r>
              <w:r>
                <w:rPr>
                  <w:rStyle w:val="a5"/>
                  <w:rFonts w:ascii="Times New Roman" w:hAnsi="Times New Roman" w:cs="Times New Roman"/>
                  <w:sz w:val="28"/>
                  <w:szCs w:val="28"/>
                  <w:lang w:val="ru-RU"/>
                </w:rPr>
                <w:t>://</w:t>
              </w:r>
              <w:r>
                <w:rPr>
                  <w:rStyle w:val="a5"/>
                  <w:rFonts w:ascii="Times New Roman" w:hAnsi="Times New Roman" w:cs="Times New Roman"/>
                  <w:sz w:val="28"/>
                  <w:szCs w:val="28"/>
                  <w:lang w:val="ar-SA"/>
                </w:rPr>
                <w:t>my</w:t>
              </w:r>
              <w:r>
                <w:rPr>
                  <w:rStyle w:val="a5"/>
                  <w:rFonts w:ascii="Times New Roman" w:hAnsi="Times New Roman" w:cs="Times New Roman"/>
                  <w:sz w:val="28"/>
                  <w:szCs w:val="28"/>
                  <w:lang w:val="ru-RU"/>
                </w:rPr>
                <w:t>.</w:t>
              </w:r>
              <w:r>
                <w:rPr>
                  <w:rStyle w:val="a5"/>
                  <w:rFonts w:ascii="Times New Roman" w:hAnsi="Times New Roman" w:cs="Times New Roman"/>
                  <w:sz w:val="28"/>
                  <w:szCs w:val="28"/>
                  <w:lang w:val="ar-SA"/>
                </w:rPr>
                <w:t>beltelecom</w:t>
              </w:r>
              <w:r>
                <w:rPr>
                  <w:rStyle w:val="a5"/>
                  <w:rFonts w:ascii="Times New Roman" w:hAnsi="Times New Roman" w:cs="Times New Roman"/>
                  <w:sz w:val="28"/>
                  <w:szCs w:val="28"/>
                  <w:lang w:val="ru-RU"/>
                </w:rPr>
                <w:t>.</w:t>
              </w:r>
              <w:r>
                <w:rPr>
                  <w:rStyle w:val="a5"/>
                  <w:rFonts w:ascii="Times New Roman" w:hAnsi="Times New Roman" w:cs="Times New Roman"/>
                  <w:sz w:val="28"/>
                  <w:szCs w:val="28"/>
                  <w:lang w:val="ar-SA"/>
                </w:rPr>
                <w:t>by</w:t>
              </w:r>
              <w:r>
                <w:rPr>
                  <w:rStyle w:val="a5"/>
                  <w:rFonts w:ascii="Times New Roman" w:hAnsi="Times New Roman" w:cs="Times New Roman"/>
                  <w:sz w:val="28"/>
                  <w:szCs w:val="28"/>
                  <w:lang w:val="ru-RU"/>
                </w:rPr>
                <w:t>/</w:t>
              </w:r>
              <w:r>
                <w:rPr>
                  <w:rStyle w:val="a5"/>
                  <w:rFonts w:ascii="Times New Roman" w:hAnsi="Times New Roman" w:cs="Times New Roman"/>
                  <w:sz w:val="28"/>
                  <w:szCs w:val="28"/>
                  <w:lang w:val="ar-SA"/>
                </w:rPr>
                <w:t>about</w:t>
              </w:r>
            </w:hyperlink>
          </w:p>
          <w:p w14:paraId="0BEDCCA3"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lastRenderedPageBreak/>
              <w:t>После добавления услуги Вам будет доступен актуальный баланс и тарифный план.</w:t>
            </w:r>
          </w:p>
          <w:p w14:paraId="3CD02E74" w14:textId="77777777" w:rsidR="00000000" w:rsidRDefault="00444CC4">
            <w:pPr>
              <w:rPr>
                <w:rFonts w:ascii="Times New Roman" w:hAnsi="Times New Roman" w:cs="Times New Roman"/>
                <w:sz w:val="28"/>
                <w:szCs w:val="28"/>
              </w:rPr>
            </w:pPr>
          </w:p>
          <w:p w14:paraId="1992FC8C" w14:textId="77777777" w:rsidR="00000000" w:rsidRDefault="00444CC4">
            <w:pPr>
              <w:rPr>
                <w:rFonts w:ascii="Times New Roman" w:hAnsi="Times New Roman" w:cs="Times New Roman"/>
                <w:sz w:val="28"/>
                <w:szCs w:val="28"/>
                <w:lang w:val="ar-SA"/>
              </w:rPr>
            </w:pPr>
            <w:r>
              <w:rPr>
                <w:rFonts w:ascii="Times New Roman" w:hAnsi="Times New Roman" w:cs="Times New Roman"/>
                <w:sz w:val="28"/>
                <w:szCs w:val="28"/>
              </w:rPr>
              <w:t xml:space="preserve">Или </w:t>
            </w:r>
            <w:r>
              <w:rPr>
                <w:rFonts w:ascii="Times New Roman" w:hAnsi="Times New Roman" w:cs="Times New Roman"/>
                <w:b/>
                <w:color w:val="FF0000"/>
                <w:sz w:val="28"/>
                <w:szCs w:val="28"/>
              </w:rPr>
              <w:t>подскажите, пожалуйста, 13-значный номер договора (на который производите оплату услуги), сообщим вам баланс.</w:t>
            </w:r>
          </w:p>
          <w:p w14:paraId="36EF499F" w14:textId="77777777" w:rsidR="00000000" w:rsidRDefault="00444CC4">
            <w:pPr>
              <w:pStyle w:val="HTMLPreformatted"/>
              <w:shd w:val="clear" w:color="auto" w:fill="EBF1DE"/>
              <w:spacing w:after="0" w:line="240" w:lineRule="auto"/>
              <w:rPr>
                <w:rFonts w:ascii="Times New Roman" w:hAnsi="Times New Roman"/>
                <w:sz w:val="28"/>
                <w:szCs w:val="28"/>
              </w:rPr>
            </w:pPr>
            <w:r>
              <w:rPr>
                <w:rFonts w:ascii="Times New Roman" w:hAnsi="Times New Roman"/>
                <w:sz w:val="28"/>
                <w:szCs w:val="28"/>
                <w:lang w:val="ar-SA" w:eastAsia="zh-CN"/>
              </w:rPr>
              <w:t>Также доступна стар</w:t>
            </w:r>
            <w:r>
              <w:rPr>
                <w:rFonts w:ascii="Times New Roman" w:hAnsi="Times New Roman"/>
                <w:sz w:val="28"/>
                <w:szCs w:val="28"/>
                <w:lang w:val="ar-SA" w:eastAsia="zh-CN"/>
              </w:rPr>
              <w:t>ая версия Кабинета пользователя:</w:t>
            </w:r>
            <w:r>
              <w:rPr>
                <w:rFonts w:ascii="Times New Roman" w:hAnsi="Times New Roman"/>
                <w:sz w:val="27"/>
                <w:szCs w:val="27"/>
                <w:lang w:val="ar-SA" w:eastAsia="zh-CN"/>
              </w:rPr>
              <w:t xml:space="preserve"> </w:t>
            </w:r>
            <w:hyperlink r:id="rId29" w:anchor="_blank" w:history="1">
              <w:r>
                <w:rPr>
                  <w:rStyle w:val="a5"/>
                  <w:rFonts w:ascii="Times New Roman" w:hAnsi="Times New Roman"/>
                  <w:sz w:val="27"/>
                </w:rPr>
                <w:t>https</w:t>
              </w:r>
              <w:r>
                <w:rPr>
                  <w:rStyle w:val="a5"/>
                  <w:rFonts w:ascii="Times New Roman" w:hAnsi="Times New Roman"/>
                  <w:sz w:val="27"/>
                </w:rPr>
                <w:t>://</w:t>
              </w:r>
              <w:r>
                <w:rPr>
                  <w:rStyle w:val="a5"/>
                  <w:rFonts w:ascii="Times New Roman" w:hAnsi="Times New Roman"/>
                  <w:sz w:val="27"/>
                </w:rPr>
                <w:t>issaold</w:t>
              </w:r>
              <w:r>
                <w:rPr>
                  <w:rStyle w:val="a5"/>
                  <w:rFonts w:ascii="Times New Roman" w:hAnsi="Times New Roman"/>
                  <w:sz w:val="27"/>
                </w:rPr>
                <w:t>.</w:t>
              </w:r>
              <w:r>
                <w:rPr>
                  <w:rStyle w:val="a5"/>
                  <w:rFonts w:ascii="Times New Roman" w:hAnsi="Times New Roman"/>
                  <w:sz w:val="27"/>
                </w:rPr>
                <w:t>beltelecom</w:t>
              </w:r>
              <w:r>
                <w:rPr>
                  <w:rStyle w:val="a5"/>
                  <w:rFonts w:ascii="Times New Roman" w:hAnsi="Times New Roman"/>
                  <w:sz w:val="27"/>
                </w:rPr>
                <w:t>.</w:t>
              </w:r>
              <w:r>
                <w:rPr>
                  <w:rStyle w:val="a5"/>
                  <w:rFonts w:ascii="Times New Roman" w:hAnsi="Times New Roman"/>
                  <w:sz w:val="27"/>
                </w:rPr>
                <w:t>by</w:t>
              </w:r>
              <w:r>
                <w:rPr>
                  <w:rStyle w:val="a5"/>
                  <w:rFonts w:ascii="Times New Roman" w:hAnsi="Times New Roman"/>
                  <w:sz w:val="27"/>
                </w:rPr>
                <w:t>/</w:t>
              </w:r>
              <w:r>
                <w:rPr>
                  <w:rStyle w:val="a5"/>
                  <w:rFonts w:ascii="Times New Roman" w:hAnsi="Times New Roman"/>
                  <w:sz w:val="27"/>
                </w:rPr>
                <w:t>main</w:t>
              </w:r>
              <w:r>
                <w:rPr>
                  <w:rStyle w:val="a5"/>
                  <w:rFonts w:ascii="Times New Roman" w:hAnsi="Times New Roman"/>
                  <w:sz w:val="27"/>
                </w:rPr>
                <w:t>.</w:t>
              </w:r>
              <w:r>
                <w:rPr>
                  <w:rStyle w:val="a5"/>
                  <w:rFonts w:ascii="Times New Roman" w:hAnsi="Times New Roman"/>
                  <w:sz w:val="27"/>
                </w:rPr>
                <w:t>html</w:t>
              </w:r>
            </w:hyperlink>
          </w:p>
          <w:p w14:paraId="14E82C89" w14:textId="77777777" w:rsidR="00000000" w:rsidRDefault="00444CC4">
            <w:pPr>
              <w:shd w:val="clear" w:color="auto" w:fill="EBF1DE"/>
              <w:rPr>
                <w:rFonts w:ascii="Times New Roman" w:hAnsi="Times New Roman" w:cs="Times New Roman"/>
                <w:sz w:val="28"/>
                <w:szCs w:val="28"/>
                <w:lang w:val="ru-RU"/>
              </w:rPr>
            </w:pPr>
          </w:p>
          <w:p w14:paraId="2A013A18"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8"/>
                <w:szCs w:val="28"/>
                <w:lang w:val="ru-RU"/>
              </w:rPr>
            </w:pPr>
            <w:r>
              <w:rPr>
                <w:rFonts w:ascii="Times New Roman" w:eastAsia="Times New Roman" w:hAnsi="Times New Roman" w:cs="Times New Roman"/>
                <w:sz w:val="28"/>
                <w:szCs w:val="28"/>
                <w:lang w:eastAsia="ru-RU"/>
              </w:rPr>
              <w:t>Либо подскажите, пожалуйста, 13-значный номер договора (на который производите оплату услуги), сообщим какой у вас т</w:t>
            </w:r>
            <w:r>
              <w:rPr>
                <w:rFonts w:ascii="Times New Roman" w:eastAsia="Times New Roman" w:hAnsi="Times New Roman" w:cs="Times New Roman"/>
                <w:sz w:val="28"/>
                <w:szCs w:val="28"/>
                <w:lang w:eastAsia="ru-RU"/>
              </w:rPr>
              <w:t>арифный план.</w:t>
            </w:r>
          </w:p>
          <w:p w14:paraId="0C1E78A6" w14:textId="77777777" w:rsidR="00000000" w:rsidRDefault="00444CC4">
            <w:pPr>
              <w:rPr>
                <w:rFonts w:ascii="Times New Roman" w:hAnsi="Times New Roman" w:cs="Times New Roman"/>
                <w:sz w:val="28"/>
                <w:szCs w:val="28"/>
                <w:lang w:val="ru-RU"/>
              </w:rPr>
            </w:pPr>
          </w:p>
        </w:tc>
      </w:tr>
      <w:tr w:rsidR="00000000" w14:paraId="700E4CC5"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59D6F8A"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lastRenderedPageBreak/>
              <w:t>Ошибочная оплата на старый договор</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53CCBA27" w14:textId="77777777" w:rsidR="00000000" w:rsidRDefault="00444CC4">
            <w:pPr>
              <w:spacing w:after="75"/>
            </w:pPr>
            <w:r>
              <w:rPr>
                <w:rFonts w:ascii="Times New Roman" w:hAnsi="Times New Roman" w:cs="Times New Roman"/>
                <w:sz w:val="28"/>
                <w:szCs w:val="28"/>
              </w:rPr>
              <w:t xml:space="preserve">Здравствуйте. Перевести деньги на действующий договор можно только при обращении на </w:t>
            </w:r>
            <w:r>
              <w:rPr>
                <w:rFonts w:ascii="Times New Roman" w:hAnsi="Times New Roman" w:cs="Times New Roman"/>
                <w:sz w:val="28"/>
                <w:szCs w:val="28"/>
                <w:lang w:val="ru-RU"/>
              </w:rPr>
              <w:t>офис</w:t>
            </w:r>
            <w:r>
              <w:rPr>
                <w:rFonts w:ascii="Times New Roman" w:hAnsi="Times New Roman" w:cs="Times New Roman"/>
                <w:sz w:val="28"/>
                <w:szCs w:val="28"/>
                <w:lang w:val="ru-RU"/>
              </w:rPr>
              <w:t xml:space="preserve"> продаж</w:t>
            </w:r>
            <w:r>
              <w:rPr>
                <w:rFonts w:ascii="Times New Roman" w:hAnsi="Times New Roman" w:cs="Times New Roman"/>
                <w:sz w:val="28"/>
                <w:szCs w:val="28"/>
              </w:rPr>
              <w:t xml:space="preserve">. Подскажите, пожалуйста, оплачивали наличными деньгами или картой? </w:t>
            </w:r>
          </w:p>
        </w:tc>
      </w:tr>
      <w:tr w:rsidR="00000000" w14:paraId="4B4AC38A" w14:textId="77777777">
        <w:trPr>
          <w:trHeight w:val="1556"/>
        </w:trPr>
        <w:tc>
          <w:tcPr>
            <w:tcW w:w="2614" w:type="dxa"/>
            <w:vMerge w:val="restart"/>
            <w:tcBorders>
              <w:top w:val="single" w:sz="4" w:space="0" w:color="000000"/>
              <w:left w:val="single" w:sz="4" w:space="0" w:color="000000"/>
              <w:right w:val="single" w:sz="4" w:space="0" w:color="000000"/>
            </w:tcBorders>
            <w:shd w:val="clear" w:color="auto" w:fill="auto"/>
          </w:tcPr>
          <w:p w14:paraId="6FA42344"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lang w:val="ru-RU"/>
              </w:rPr>
              <w:t>Возврат</w:t>
            </w:r>
            <w:r>
              <w:rPr>
                <w:rFonts w:ascii="Times New Roman" w:hAnsi="Times New Roman" w:cs="Times New Roman"/>
                <w:b/>
                <w:sz w:val="28"/>
                <w:szCs w:val="28"/>
                <w:lang w:val="ru-RU"/>
              </w:rPr>
              <w:t xml:space="preserve"> средств</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06E9D1BB"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Для перевода денежных ср</w:t>
            </w:r>
            <w:r>
              <w:rPr>
                <w:sz w:val="28"/>
                <w:szCs w:val="28"/>
              </w:rPr>
              <w:t xml:space="preserve">едств необходимо обращаться </w:t>
            </w:r>
            <w:r>
              <w:rPr>
                <w:sz w:val="28"/>
                <w:szCs w:val="28"/>
                <w:lang w:val="ru-RU"/>
              </w:rPr>
              <w:t>на офис продаж</w:t>
            </w:r>
            <w:r>
              <w:rPr>
                <w:sz w:val="28"/>
                <w:szCs w:val="28"/>
              </w:rPr>
              <w:t xml:space="preserve"> РУП «Белтелеком».  </w:t>
            </w:r>
            <w:r>
              <w:rPr>
                <w:sz w:val="28"/>
                <w:szCs w:val="28"/>
              </w:rPr>
              <w:t>Адреса офисов продаж</w:t>
            </w:r>
            <w:r>
              <w:rPr>
                <w:sz w:val="28"/>
                <w:szCs w:val="28"/>
              </w:rPr>
              <w:t xml:space="preserve">: </w:t>
            </w:r>
            <w:hyperlink r:id="rId30" w:history="1">
              <w:r>
                <w:rPr>
                  <w:rStyle w:val="a5"/>
                  <w:sz w:val="28"/>
                  <w:szCs w:val="28"/>
                </w:rPr>
                <w:t>https://www.beltelecom.by/feedback/services-point</w:t>
              </w:r>
            </w:hyperlink>
            <w:r>
              <w:rPr>
                <w:sz w:val="28"/>
                <w:szCs w:val="28"/>
              </w:rPr>
              <w:br/>
            </w:r>
            <w:r>
              <w:rPr>
                <w:sz w:val="28"/>
                <w:szCs w:val="28"/>
              </w:rPr>
              <w:br/>
            </w:r>
            <w:r>
              <w:rPr>
                <w:b/>
                <w:bCs/>
                <w:sz w:val="28"/>
                <w:szCs w:val="28"/>
              </w:rPr>
              <w:t>При оплате с помощью банковской карты (интернет-банкинг</w:t>
            </w:r>
            <w:r>
              <w:rPr>
                <w:b/>
                <w:bCs/>
                <w:sz w:val="28"/>
                <w:szCs w:val="28"/>
              </w:rPr>
              <w:t>, м-банкинг, терминалы, инфокиоски т.д.) необходимо:</w:t>
            </w:r>
          </w:p>
          <w:p w14:paraId="531FA74F"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p>
          <w:p w14:paraId="00625A45"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1. письменное заявление о переносе/возврате денежных средств от держателя карточки + ПАСПОРТ (заявление оформляет в СЦ).</w:t>
            </w:r>
          </w:p>
          <w:p w14:paraId="582DB101"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2. квитанция, карт-чек без заверения банка, при условии наличия в названных докум</w:t>
            </w:r>
            <w:r>
              <w:rPr>
                <w:sz w:val="28"/>
                <w:szCs w:val="28"/>
              </w:rPr>
              <w:t xml:space="preserve">ентах реквизитов и подробной информации о платеже и абоненте (номер карты, с которой произведен платеж, сумма, дата оплаты, назначение платежа, ФИО заявителя, номер договора, номер операции в ЕРИП).  </w:t>
            </w:r>
          </w:p>
          <w:p w14:paraId="6BEC4615"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3. личное присутствие держателя карточки.</w:t>
            </w:r>
          </w:p>
          <w:p w14:paraId="6249903C"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p>
          <w:p w14:paraId="3B2F2A55"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b/>
                <w:bCs/>
                <w:sz w:val="28"/>
                <w:szCs w:val="28"/>
              </w:rPr>
              <w:t>При оплате н</w:t>
            </w:r>
            <w:r>
              <w:rPr>
                <w:b/>
                <w:bCs/>
                <w:sz w:val="28"/>
                <w:szCs w:val="28"/>
              </w:rPr>
              <w:t>аличными необходимо:</w:t>
            </w:r>
          </w:p>
          <w:p w14:paraId="1B77E53C"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1. письменное заявление абонента о переносе/возврате остатка денежных средств + ПАСПОРТ (заявление оформляет в СЦ).</w:t>
            </w:r>
          </w:p>
          <w:p w14:paraId="61A1E6EB"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p>
          <w:p w14:paraId="1B24A116"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lastRenderedPageBreak/>
              <w:t>2. чек об оплате - платежный документ, подтверждающий факт внесения заявителем денежных средств на лицевой счет.</w:t>
            </w:r>
          </w:p>
          <w:p w14:paraId="6744890E"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8"/>
                <w:szCs w:val="28"/>
              </w:rPr>
              <w:t>В слу</w:t>
            </w:r>
            <w:r>
              <w:rPr>
                <w:sz w:val="28"/>
                <w:szCs w:val="28"/>
              </w:rPr>
              <w:t>чае утери чека обращаться в СЦ для возможного решения вопроса в индивидуальном порядке.</w:t>
            </w:r>
          </w:p>
        </w:tc>
      </w:tr>
      <w:tr w:rsidR="00000000" w14:paraId="06B355BE" w14:textId="77777777">
        <w:trPr>
          <w:trHeight w:val="2216"/>
        </w:trPr>
        <w:tc>
          <w:tcPr>
            <w:tcW w:w="2614" w:type="dxa"/>
            <w:vMerge/>
            <w:tcBorders>
              <w:top w:val="single" w:sz="4" w:space="0" w:color="000000"/>
              <w:left w:val="single" w:sz="4" w:space="0" w:color="000000"/>
              <w:right w:val="single" w:sz="4" w:space="0" w:color="000000"/>
            </w:tcBorders>
            <w:shd w:val="clear" w:color="auto" w:fill="auto"/>
          </w:tcPr>
          <w:p w14:paraId="0E3C5CBA"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rPr>
                <w:sz w:val="28"/>
                <w:szCs w:val="28"/>
                <w:lang w:val="ru-RU"/>
              </w:rPr>
            </w:pP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3CBE0C02"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8"/>
                <w:szCs w:val="28"/>
              </w:rPr>
            </w:pPr>
            <w:r>
              <w:rPr>
                <w:b/>
                <w:bCs/>
                <w:sz w:val="28"/>
                <w:szCs w:val="28"/>
              </w:rPr>
              <w:t>Возврат на карточку (транзитный счет банка) производится ТОЛЬКО ПРИ ОПЛАТЕ БАНКОВСКОЙ КАРТОЙ!</w:t>
            </w:r>
          </w:p>
          <w:p w14:paraId="61DF8AA8"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8"/>
                <w:szCs w:val="28"/>
              </w:rPr>
            </w:pPr>
          </w:p>
          <w:p w14:paraId="57D73861"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8"/>
                <w:szCs w:val="28"/>
              </w:rPr>
            </w:pPr>
          </w:p>
          <w:p w14:paraId="769AC9E9"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1. письменное заявление о переносе/возврате денежных средств от держат</w:t>
            </w:r>
            <w:r>
              <w:rPr>
                <w:sz w:val="28"/>
                <w:szCs w:val="28"/>
              </w:rPr>
              <w:t>еля карточки+ПАСПОРТ (заявление оформляет в СЦ).</w:t>
            </w:r>
          </w:p>
          <w:p w14:paraId="2B40E655"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2. квитанция, карт-чек без заверения банка, при условии наличия в названных документах реквизитов и подробной информации о платеже и абоненте (номер карты, с которой произведен платеж, сумма, дата оплаты, на</w:t>
            </w:r>
            <w:r>
              <w:rPr>
                <w:sz w:val="28"/>
                <w:szCs w:val="28"/>
              </w:rPr>
              <w:t>значение платежа, ФИО заявителя, номер договора, номер операции в ЕРИП).</w:t>
            </w:r>
          </w:p>
          <w:p w14:paraId="73D119ED"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необходимо знать информацию для возврата - наименование банка, УНП, БИК, транзитный счет, номер договора карт-счета, номер банковской карты, срок действия.</w:t>
            </w:r>
          </w:p>
          <w:p w14:paraId="37DC8B24"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3. личное присутствие держа</w:t>
            </w:r>
            <w:r>
              <w:rPr>
                <w:sz w:val="28"/>
                <w:szCs w:val="28"/>
              </w:rPr>
              <w:t>тель карточки.</w:t>
            </w:r>
          </w:p>
          <w:p w14:paraId="22D2A93D"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8"/>
                <w:szCs w:val="28"/>
              </w:rPr>
              <w:br/>
              <w:t>В случае отсутствия чека обращаться в банк за выпиской.</w:t>
            </w:r>
            <w:r>
              <w:rPr>
                <w:sz w:val="28"/>
                <w:szCs w:val="28"/>
                <w:lang w:val="ru-RU"/>
              </w:rPr>
              <w:t xml:space="preserve"> </w:t>
            </w:r>
            <w:r>
              <w:rPr>
                <w:sz w:val="28"/>
                <w:szCs w:val="28"/>
              </w:rPr>
              <w:t xml:space="preserve">Комиссия за денежный перевод  взимается  за счёт средств абонента. </w:t>
            </w:r>
          </w:p>
        </w:tc>
      </w:tr>
      <w:tr w:rsidR="00000000" w14:paraId="6E42B6B5"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8ECFF90"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Не проходит оплата за телефонию в Мой БТК</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2715113A" w14:textId="77777777" w:rsidR="00000000" w:rsidRDefault="00444CC4">
            <w:r>
              <w:rPr>
                <w:rFonts w:ascii="Times New Roman" w:hAnsi="Times New Roman" w:cs="Times New Roman"/>
                <w:sz w:val="28"/>
                <w:szCs w:val="28"/>
                <w:shd w:val="clear" w:color="auto" w:fill="EBF1DE"/>
              </w:rPr>
              <w:t>Здравствуйте. С данным вопросом в настоящее время разбирается разработчик</w:t>
            </w:r>
            <w:r>
              <w:rPr>
                <w:rFonts w:ascii="Times New Roman" w:hAnsi="Times New Roman" w:cs="Times New Roman"/>
                <w:sz w:val="28"/>
                <w:szCs w:val="28"/>
                <w:shd w:val="clear" w:color="auto" w:fill="EBF1DE"/>
              </w:rPr>
              <w:t xml:space="preserve"> приложения. Воспользуйтесь, пожалуйста, другими способами оплаты. Приносим извинения за неудобства.</w:t>
            </w:r>
          </w:p>
        </w:tc>
      </w:tr>
      <w:tr w:rsidR="00000000" w14:paraId="697497A5"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0683964"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Оплата за телефонию при переходе на пакет</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096E59B8" w14:textId="77777777" w:rsidR="00000000" w:rsidRDefault="00444CC4">
            <w:r>
              <w:rPr>
                <w:rFonts w:ascii="Times New Roman" w:hAnsi="Times New Roman" w:cs="Times New Roman"/>
                <w:sz w:val="28"/>
                <w:szCs w:val="28"/>
                <w:shd w:val="clear" w:color="auto" w:fill="EBF1DE"/>
                <w:lang w:val="ar-SA"/>
              </w:rPr>
              <w:t>Здравствуйте. До перехода в состав пакета услуга телефонии имела кредитную форму оплаты: сразу Вы пользовались у</w:t>
            </w:r>
            <w:r>
              <w:rPr>
                <w:rFonts w:ascii="Times New Roman" w:hAnsi="Times New Roman" w:cs="Times New Roman"/>
                <w:sz w:val="28"/>
                <w:szCs w:val="28"/>
                <w:shd w:val="clear" w:color="auto" w:fill="EBF1DE"/>
                <w:lang w:val="ar-SA"/>
              </w:rPr>
              <w:t xml:space="preserve">слугой, а в следующем месяце производили оплату. Таким образом, Вам необходимо произвести платеж за пользование телефонией до </w:t>
            </w:r>
            <w:r>
              <w:rPr>
                <w:rFonts w:ascii="Times New Roman" w:hAnsi="Times New Roman" w:cs="Times New Roman"/>
                <w:color w:val="FF0000"/>
                <w:sz w:val="28"/>
                <w:szCs w:val="28"/>
                <w:shd w:val="clear" w:color="auto" w:fill="EBF1DE"/>
                <w:lang w:val="ar-SA"/>
              </w:rPr>
              <w:t>16.12.2020</w:t>
            </w:r>
            <w:r>
              <w:rPr>
                <w:rFonts w:ascii="Times New Roman" w:hAnsi="Times New Roman" w:cs="Times New Roman"/>
                <w:sz w:val="28"/>
                <w:szCs w:val="28"/>
                <w:shd w:val="clear" w:color="auto" w:fill="EBF1DE"/>
                <w:lang w:val="ar-SA"/>
              </w:rPr>
              <w:t>, а в дальнейшем производить только оплату пакета услуг.</w:t>
            </w:r>
          </w:p>
        </w:tc>
      </w:tr>
      <w:tr w:rsidR="00000000" w14:paraId="217BE191"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38EA90CC"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 xml:space="preserve">Медленно </w:t>
            </w:r>
            <w:r>
              <w:rPr>
                <w:rFonts w:ascii="Times New Roman" w:hAnsi="Times New Roman" w:cs="Times New Roman"/>
                <w:b/>
                <w:sz w:val="28"/>
                <w:szCs w:val="28"/>
              </w:rPr>
              <w:lastRenderedPageBreak/>
              <w:t>обновляется баланс после оплаты</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19C1C59E" w14:textId="77777777" w:rsidR="00000000" w:rsidRDefault="00444CC4">
            <w:pPr>
              <w:pStyle w:val="HTMLPreformatted"/>
              <w:shd w:val="clear" w:color="auto" w:fill="EBF1DE"/>
              <w:spacing w:after="0" w:line="240" w:lineRule="auto"/>
              <w:rPr>
                <w:rFonts w:ascii="Times New Roman" w:eastAsia="Times New Roman" w:hAnsi="Times New Roman"/>
                <w:sz w:val="28"/>
                <w:szCs w:val="28"/>
                <w:lang w:eastAsia="ru-RU"/>
              </w:rPr>
            </w:pPr>
            <w:r>
              <w:rPr>
                <w:rFonts w:ascii="Times New Roman" w:eastAsia="Times New Roman" w:hAnsi="Times New Roman"/>
                <w:sz w:val="28"/>
                <w:szCs w:val="28"/>
              </w:rPr>
              <w:lastRenderedPageBreak/>
              <w:t>Здравствуйте</w:t>
            </w:r>
            <w:r>
              <w:rPr>
                <w:rFonts w:ascii="Times New Roman" w:eastAsia="Times New Roman" w:hAnsi="Times New Roman"/>
                <w:sz w:val="28"/>
                <w:szCs w:val="28"/>
                <w:lang w:val="ar-SA" w:eastAsia="ru-RU"/>
              </w:rPr>
              <w:t xml:space="preserve">. Баланс </w:t>
            </w:r>
            <w:r>
              <w:rPr>
                <w:rFonts w:ascii="Times New Roman" w:eastAsia="Times New Roman" w:hAnsi="Times New Roman"/>
                <w:sz w:val="28"/>
                <w:szCs w:val="28"/>
                <w:lang w:val="ar-SA" w:eastAsia="ru-RU"/>
              </w:rPr>
              <w:t xml:space="preserve">Вашей услуги уже положительный, блокировки нет. </w:t>
            </w:r>
          </w:p>
          <w:p w14:paraId="39C6FA44"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sz w:val="28"/>
                <w:szCs w:val="28"/>
                <w:lang w:eastAsia="ru-RU"/>
              </w:rPr>
              <w:lastRenderedPageBreak/>
              <w:t>В Кабинете пользователя информация о балансе отображается с небольшой задержкой, на работоспособность услуги это не влияет. Приносим извинения за неудобства.</w:t>
            </w:r>
          </w:p>
        </w:tc>
      </w:tr>
      <w:tr w:rsidR="00000000" w14:paraId="7FC26BA7"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8892981"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bCs/>
                <w:sz w:val="27"/>
                <w:szCs w:val="27"/>
                <w:lang w:eastAsia="ru-RU"/>
              </w:rPr>
              <w:lastRenderedPageBreak/>
              <w:t>Начисления при принудительной блокировке</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310A0BB0"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Здравст</w:t>
            </w:r>
            <w:r>
              <w:rPr>
                <w:rFonts w:ascii="Times New Roman" w:eastAsia="Times New Roman" w:hAnsi="Times New Roman" w:cs="Times New Roman"/>
                <w:sz w:val="28"/>
                <w:szCs w:val="28"/>
                <w:lang w:eastAsia="ru-RU"/>
              </w:rPr>
              <w:t>вуйте</w:t>
            </w: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br/>
              <w:t>Согласно "Порядку оказания услуг доступа в сеть Интернет (byfly)"  п. 4.1.14 "Абонент услуг ADSL, PON, WLL, 2G/3G не освобождается от абонементной платы на период временного прекращения доступа к Услугам (при оказании Услуг на договорной основе) п</w:t>
            </w:r>
            <w:r>
              <w:rPr>
                <w:rFonts w:ascii="Times New Roman" w:eastAsia="Times New Roman" w:hAnsi="Times New Roman" w:cs="Times New Roman"/>
                <w:sz w:val="28"/>
                <w:szCs w:val="28"/>
                <w:lang w:eastAsia="ru-RU"/>
              </w:rPr>
              <w:t>о причинам:</w:t>
            </w:r>
          </w:p>
          <w:p w14:paraId="696F1FE6"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нулевого или отрицательного баланса лицевого счета при авансовой системе расчётов;</w:t>
            </w:r>
          </w:p>
          <w:p w14:paraId="6727A6E6"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неоплаты счета при кредитной системе расчётов.</w:t>
            </w:r>
          </w:p>
          <w:p w14:paraId="773AB86B" w14:textId="77777777" w:rsidR="00000000" w:rsidRDefault="00444CC4">
            <w:pPr>
              <w:shd w:val="clear" w:color="auto" w:fill="EBF1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8"/>
                <w:szCs w:val="28"/>
                <w:lang w:val="ar-SA"/>
              </w:rPr>
            </w:pPr>
            <w:r>
              <w:rPr>
                <w:rFonts w:ascii="Times New Roman" w:eastAsia="Times New Roman" w:hAnsi="Times New Roman" w:cs="Times New Roman"/>
                <w:sz w:val="28"/>
                <w:szCs w:val="28"/>
                <w:lang w:eastAsia="ru-RU"/>
              </w:rPr>
              <w:t>Начисление абонементной платы производится до конца текущего календарного месяца. С начала нового календарного</w:t>
            </w:r>
            <w:r>
              <w:rPr>
                <w:rFonts w:ascii="Times New Roman" w:eastAsia="Times New Roman" w:hAnsi="Times New Roman" w:cs="Times New Roman"/>
                <w:sz w:val="28"/>
                <w:szCs w:val="28"/>
                <w:lang w:eastAsia="ru-RU"/>
              </w:rPr>
              <w:t xml:space="preserve"> месяца до даты включения абонементная плата не начисляется."</w:t>
            </w:r>
          </w:p>
          <w:p w14:paraId="22C1CC2C" w14:textId="77777777" w:rsidR="00000000" w:rsidRDefault="00444CC4">
            <w:pPr>
              <w:rPr>
                <w:rFonts w:ascii="Times New Roman" w:hAnsi="Times New Roman" w:cs="Times New Roman"/>
                <w:sz w:val="28"/>
                <w:szCs w:val="28"/>
                <w:lang w:val="ar-SA"/>
              </w:rPr>
            </w:pPr>
          </w:p>
        </w:tc>
      </w:tr>
      <w:tr w:rsidR="00000000" w14:paraId="2F27307B"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0A8E44C"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40"/>
                <w:szCs w:val="40"/>
              </w:rPr>
              <w:t>Перерасчет</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4A4B108D" w14:textId="77777777" w:rsidR="00000000" w:rsidRDefault="00444CC4">
            <w:pPr>
              <w:pStyle w:val="HTMLPreformatted"/>
              <w:shd w:val="clear" w:color="auto" w:fill="EBF1DE"/>
              <w:spacing w:after="0" w:line="240" w:lineRule="auto"/>
              <w:jc w:val="both"/>
              <w:rPr>
                <w:sz w:val="28"/>
                <w:szCs w:val="20"/>
              </w:rPr>
            </w:pPr>
            <w:r>
              <w:rPr>
                <w:rStyle w:val="a6"/>
                <w:rFonts w:ascii="Times New Roman" w:hAnsi="Times New Roman"/>
                <w:sz w:val="28"/>
                <w:shd w:val="clear" w:color="auto" w:fill="FFFFFF"/>
              </w:rPr>
              <w:t>Согласно «Порядку оказания услуг доступа в сеть Интернет (</w:t>
            </w:r>
            <w:r>
              <w:rPr>
                <w:rStyle w:val="a6"/>
                <w:rFonts w:ascii="Times New Roman" w:hAnsi="Times New Roman"/>
                <w:sz w:val="28"/>
                <w:shd w:val="clear" w:color="auto" w:fill="FFFFFF"/>
              </w:rPr>
              <w:t>byfly</w:t>
            </w:r>
            <w:r>
              <w:rPr>
                <w:rStyle w:val="a6"/>
                <w:rFonts w:ascii="Times New Roman" w:hAnsi="Times New Roman"/>
                <w:sz w:val="28"/>
                <w:shd w:val="clear" w:color="auto" w:fill="FFFFFF"/>
              </w:rPr>
              <w:t xml:space="preserve">)» п. </w:t>
            </w:r>
            <w:r>
              <w:rPr>
                <w:rFonts w:ascii="Times New Roman" w:hAnsi="Times New Roman"/>
                <w:sz w:val="28"/>
                <w:szCs w:val="28"/>
                <w:shd w:val="clear" w:color="auto" w:fill="FFFFFF"/>
                <w:lang w:val="ar-SA" w:eastAsia="zh-CN"/>
              </w:rPr>
              <w:t>4.1.22 «Оператор производит перерасчет абонементной платы (корректировку начислений) за период отсутствия доступ</w:t>
            </w:r>
            <w:r>
              <w:rPr>
                <w:rFonts w:ascii="Times New Roman" w:hAnsi="Times New Roman"/>
                <w:sz w:val="28"/>
                <w:szCs w:val="28"/>
                <w:shd w:val="clear" w:color="auto" w:fill="FFFFFF"/>
                <w:lang w:val="ar-SA" w:eastAsia="zh-CN"/>
              </w:rPr>
              <w:t>а к Услуге в случае неисправности сети электросвязи не по вине Абонента более 24 часов для городской сети электросвязи и 48 часов для сельской сети электросвязи с момента регистрации заявки Абонента об отсутствии доступа к Услуге (о неудовлетворительном ка</w:t>
            </w:r>
            <w:r>
              <w:rPr>
                <w:rFonts w:ascii="Times New Roman" w:hAnsi="Times New Roman"/>
                <w:sz w:val="28"/>
                <w:szCs w:val="28"/>
                <w:shd w:val="clear" w:color="auto" w:fill="FFFFFF"/>
                <w:lang w:val="ar-SA" w:eastAsia="zh-CN"/>
              </w:rPr>
              <w:t>честве Услуги) в службе технической поддержки Оператора».</w:t>
            </w:r>
            <w:r>
              <w:rPr>
                <w:rFonts w:ascii="Times New Roman" w:hAnsi="Times New Roman"/>
                <w:sz w:val="28"/>
                <w:szCs w:val="28"/>
                <w:shd w:val="clear" w:color="auto" w:fill="FFFFFF"/>
                <w:lang w:val="ar-SA" w:eastAsia="zh-CN"/>
              </w:rPr>
              <w:br/>
            </w:r>
          </w:p>
          <w:p w14:paraId="3CC6BC00" w14:textId="77777777" w:rsidR="00000000" w:rsidRDefault="00444CC4">
            <w:r>
              <w:rPr>
                <w:sz w:val="28"/>
                <w:lang w:val="ru-RU"/>
              </w:rPr>
              <w:t>С вопросом рассмотрения возможности произведения перерасчёта владелец договора с паспортом может обратиться в офис продаж «Белтелеком».</w:t>
            </w:r>
          </w:p>
        </w:tc>
      </w:tr>
      <w:tr w:rsidR="00000000" w14:paraId="700A6D97"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0D7BA86B"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32"/>
                <w:szCs w:val="32"/>
                <w:lang w:val="ru-RU"/>
              </w:rPr>
              <w:t xml:space="preserve">Оплата на </w:t>
            </w:r>
            <w:r>
              <w:rPr>
                <w:rFonts w:ascii="Times New Roman" w:hAnsi="Times New Roman" w:cs="Times New Roman"/>
                <w:b/>
                <w:sz w:val="32"/>
                <w:szCs w:val="32"/>
              </w:rPr>
              <w:t>ios</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5BF8BA28" w14:textId="77777777" w:rsidR="00000000" w:rsidRDefault="00444CC4">
            <w:r>
              <w:rPr>
                <w:sz w:val="24"/>
                <w:szCs w:val="24"/>
                <w:lang w:val="ru-RU"/>
              </w:rPr>
              <w:t xml:space="preserve">На </w:t>
            </w:r>
            <w:r>
              <w:rPr>
                <w:sz w:val="24"/>
                <w:szCs w:val="24"/>
              </w:rPr>
              <w:t>IOS</w:t>
            </w:r>
            <w:r>
              <w:rPr>
                <w:sz w:val="24"/>
                <w:szCs w:val="24"/>
                <w:lang w:val="ru-RU"/>
              </w:rPr>
              <w:t xml:space="preserve"> в настоящее время периодически наблюдаю</w:t>
            </w:r>
            <w:r>
              <w:rPr>
                <w:sz w:val="24"/>
                <w:szCs w:val="24"/>
                <w:lang w:val="ru-RU"/>
              </w:rPr>
              <w:t>тся затруднения с оплатой услуг в нашем приложении. Разработчик обещает исправить данную ситуацию в обновленной версии приложения.</w:t>
            </w:r>
            <w:r>
              <w:rPr>
                <w:sz w:val="24"/>
                <w:szCs w:val="24"/>
                <w:lang w:val="ru-RU"/>
              </w:rPr>
              <w:br/>
              <w:t xml:space="preserve">Попробуйте, пожалуйста, осуществлять оплату в </w:t>
            </w:r>
            <w:r>
              <w:rPr>
                <w:sz w:val="24"/>
                <w:szCs w:val="24"/>
              </w:rPr>
              <w:t>Web</w:t>
            </w:r>
            <w:r>
              <w:rPr>
                <w:sz w:val="24"/>
                <w:szCs w:val="24"/>
                <w:lang w:val="ru-RU"/>
              </w:rPr>
              <w:t xml:space="preserve">-версии , которая доступна по ссылке: </w:t>
            </w:r>
            <w:hyperlink r:id="rId31" w:anchor="_blank" w:history="1">
              <w:r>
                <w:rPr>
                  <w:rStyle w:val="a5"/>
                  <w:sz w:val="24"/>
                  <w:szCs w:val="24"/>
                </w:rPr>
                <w:t>https</w:t>
              </w:r>
              <w:r>
                <w:rPr>
                  <w:rStyle w:val="a5"/>
                  <w:sz w:val="24"/>
                  <w:szCs w:val="24"/>
                  <w:lang w:val="ru-RU"/>
                </w:rPr>
                <w:t>://</w:t>
              </w:r>
              <w:r>
                <w:rPr>
                  <w:rStyle w:val="a5"/>
                  <w:sz w:val="24"/>
                  <w:szCs w:val="24"/>
                </w:rPr>
                <w:t>my</w:t>
              </w:r>
              <w:r>
                <w:rPr>
                  <w:rStyle w:val="a5"/>
                  <w:sz w:val="24"/>
                  <w:szCs w:val="24"/>
                  <w:lang w:val="ru-RU"/>
                </w:rPr>
                <w:t>.</w:t>
              </w:r>
              <w:r>
                <w:rPr>
                  <w:rStyle w:val="a5"/>
                  <w:sz w:val="24"/>
                  <w:szCs w:val="24"/>
                </w:rPr>
                <w:t>beltelecom</w:t>
              </w:r>
              <w:r>
                <w:rPr>
                  <w:rStyle w:val="a5"/>
                  <w:sz w:val="24"/>
                  <w:szCs w:val="24"/>
                  <w:lang w:val="ru-RU"/>
                </w:rPr>
                <w:t>.</w:t>
              </w:r>
              <w:r>
                <w:rPr>
                  <w:rStyle w:val="a5"/>
                  <w:sz w:val="24"/>
                  <w:szCs w:val="24"/>
                </w:rPr>
                <w:t>by</w:t>
              </w:r>
              <w:r>
                <w:rPr>
                  <w:rStyle w:val="a5"/>
                  <w:sz w:val="24"/>
                  <w:szCs w:val="24"/>
                  <w:lang w:val="ru-RU"/>
                </w:rPr>
                <w:t>/</w:t>
              </w:r>
              <w:r>
                <w:rPr>
                  <w:rStyle w:val="a5"/>
                  <w:sz w:val="24"/>
                  <w:szCs w:val="24"/>
                </w:rPr>
                <w:t>contracts</w:t>
              </w:r>
            </w:hyperlink>
            <w:r>
              <w:rPr>
                <w:sz w:val="24"/>
                <w:szCs w:val="24"/>
              </w:rPr>
              <w:t> </w:t>
            </w:r>
            <w:r>
              <w:rPr>
                <w:sz w:val="24"/>
                <w:szCs w:val="24"/>
                <w:lang w:val="ru-RU"/>
              </w:rPr>
              <w:t>Извините за доставленные неудобства.</w:t>
            </w:r>
          </w:p>
        </w:tc>
      </w:tr>
      <w:tr w:rsidR="00000000" w14:paraId="384BF604"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5B1B2A9F"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32"/>
                <w:szCs w:val="32"/>
                <w:lang w:val="ru-RU"/>
              </w:rPr>
              <w:t>Не освобождается от оплаты</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3C3EFDD6" w14:textId="77777777" w:rsidR="00000000" w:rsidRDefault="00444CC4">
            <w:pPr>
              <w:rPr>
                <w:sz w:val="24"/>
                <w:szCs w:val="24"/>
                <w:lang w:val="ru-RU"/>
              </w:rPr>
            </w:pPr>
            <w:r>
              <w:rPr>
                <w:sz w:val="24"/>
                <w:szCs w:val="24"/>
                <w:lang w:val="ru-RU"/>
              </w:rPr>
              <w:t>Согласно п.7.1.8 Порядка оказания услуг в составе пакетов: В случае, если на лицевом счёте недостаточно средств для оплаты оказываемо</w:t>
            </w:r>
            <w:r>
              <w:rPr>
                <w:sz w:val="24"/>
                <w:szCs w:val="24"/>
                <w:lang w:val="ru-RU"/>
              </w:rPr>
              <w:t>го ежесуточного объёма Услуг, Оператор временно приостанавливает оказание Услуг, включая дополнительные услуги/сервисы. На период временного прекращения доступа к Пакету услуг, в т.ч. к иным дополнительным услугам и сервисам, входящим в состав Пакета услуг</w:t>
            </w:r>
            <w:r>
              <w:rPr>
                <w:sz w:val="24"/>
                <w:szCs w:val="24"/>
                <w:lang w:val="ru-RU"/>
              </w:rPr>
              <w:t xml:space="preserve">, по причине нулевого или отрицательного баланса лицевого счета, Абонент не освобождается от плановых ежемесячных платежей. Начисление ежемесячной платы производится до конца текущего календарного месяца. С начала нового </w:t>
            </w:r>
            <w:r>
              <w:rPr>
                <w:sz w:val="24"/>
                <w:szCs w:val="24"/>
                <w:lang w:val="ru-RU"/>
              </w:rPr>
              <w:lastRenderedPageBreak/>
              <w:t>календарного месяца ежемесячная пла</w:t>
            </w:r>
            <w:r>
              <w:rPr>
                <w:sz w:val="24"/>
                <w:szCs w:val="24"/>
                <w:lang w:val="ru-RU"/>
              </w:rPr>
              <w:t>та не начисляется. Возобновление оказания Услуг производится после пополнения Абонентом лицевого счёта на сумму погашения образовавшейся задолженности и достижения положительного остатка на лицевом счёте. Согласно п .10.3 Приложения об оказания услуги"Паке</w:t>
            </w:r>
            <w:r>
              <w:rPr>
                <w:sz w:val="24"/>
                <w:szCs w:val="24"/>
                <w:lang w:val="ru-RU"/>
              </w:rPr>
              <w:t>ты услуг": Оператор вправе расторгнуть настоящее Приложение в одностороннем порядке без обращения в суд: в случае, когда Пакет услуг находится в блокировке по причине отрицательного или нулевого баланса лицевого счета более чем 60 дней. Т.е. услугу необход</w:t>
            </w:r>
            <w:r>
              <w:rPr>
                <w:sz w:val="24"/>
                <w:szCs w:val="24"/>
                <w:lang w:val="ru-RU"/>
              </w:rPr>
              <w:t xml:space="preserve">имо оплачивать. Для расторжения договора необходимо подать заявку за 30 дней. </w:t>
            </w:r>
          </w:p>
          <w:p w14:paraId="579CE00B" w14:textId="77777777" w:rsidR="00000000" w:rsidRDefault="00444CC4">
            <w:pPr>
              <w:rPr>
                <w:sz w:val="24"/>
                <w:szCs w:val="24"/>
                <w:lang w:val="ru-RU"/>
              </w:rPr>
            </w:pPr>
          </w:p>
        </w:tc>
      </w:tr>
      <w:tr w:rsidR="00000000" w14:paraId="3D0E2BA2"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5529C022"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32"/>
                <w:szCs w:val="32"/>
                <w:lang w:val="ru-RU"/>
              </w:rPr>
              <w:lastRenderedPageBreak/>
              <w:t>Оплата прошла</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3DBCB989" w14:textId="77777777" w:rsidR="00000000" w:rsidRDefault="00444CC4">
            <w:pPr>
              <w:rPr>
                <w:sz w:val="24"/>
                <w:szCs w:val="24"/>
                <w:lang w:val="ru-RU"/>
              </w:rPr>
            </w:pPr>
            <w:r>
              <w:rPr>
                <w:sz w:val="24"/>
                <w:szCs w:val="24"/>
                <w:lang w:val="ru-RU"/>
              </w:rPr>
              <w:t xml:space="preserve">Здравствуйте. </w:t>
            </w:r>
            <w:r>
              <w:rPr>
                <w:b/>
                <w:sz w:val="24"/>
                <w:szCs w:val="24"/>
                <w:lang w:val="ru-RU"/>
              </w:rPr>
              <w:t>Блокировка снята</w:t>
            </w:r>
            <w:r>
              <w:rPr>
                <w:sz w:val="24"/>
                <w:szCs w:val="24"/>
                <w:lang w:val="ru-RU"/>
              </w:rPr>
              <w:t xml:space="preserve"> 06.01.2026 21:53:54, если доступ к работе услуги не восстановился, попробуйте перезагрузить модем по питанию отключив его с розетк</w:t>
            </w:r>
            <w:r>
              <w:rPr>
                <w:sz w:val="24"/>
                <w:szCs w:val="24"/>
                <w:lang w:val="ru-RU"/>
              </w:rPr>
              <w:t>и, и подключив обратно.</w:t>
            </w:r>
          </w:p>
          <w:p w14:paraId="0C2686CD" w14:textId="77777777" w:rsidR="00000000" w:rsidRDefault="00444CC4">
            <w:pPr>
              <w:rPr>
                <w:sz w:val="24"/>
                <w:szCs w:val="24"/>
                <w:lang w:val="ru-RU"/>
              </w:rPr>
            </w:pPr>
          </w:p>
        </w:tc>
      </w:tr>
      <w:tr w:rsidR="00000000" w14:paraId="416ECE2B"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3ACB26D"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32"/>
                <w:szCs w:val="32"/>
                <w:lang w:val="ru-RU"/>
              </w:rPr>
              <w:t>Долгое зачисление</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7345F1DC" w14:textId="77777777" w:rsidR="00000000" w:rsidRDefault="00444CC4">
            <w:pPr>
              <w:rPr>
                <w:sz w:val="24"/>
                <w:szCs w:val="24"/>
                <w:lang w:val="ru-RU"/>
              </w:rPr>
            </w:pPr>
            <w:r>
              <w:rPr>
                <w:sz w:val="24"/>
                <w:szCs w:val="24"/>
                <w:lang w:val="ru-RU"/>
              </w:rPr>
              <w:t>Здравствуйте. Платеж еще не поступил. Блокировка снимается как только деньги поступают на счёт. В зависимости от работы платёжных систем это время может составлять от 5 минут до 2-х часов.</w:t>
            </w:r>
          </w:p>
          <w:p w14:paraId="5D5C8533" w14:textId="77777777" w:rsidR="00000000" w:rsidRDefault="00444CC4">
            <w:pPr>
              <w:rPr>
                <w:sz w:val="24"/>
                <w:szCs w:val="24"/>
                <w:lang w:val="ru-RU"/>
              </w:rPr>
            </w:pPr>
          </w:p>
        </w:tc>
      </w:tr>
      <w:tr w:rsidR="00000000" w14:paraId="0AABA5F5"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52E81CE3"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32"/>
                <w:szCs w:val="32"/>
                <w:lang w:val="ru-RU"/>
              </w:rPr>
            </w:pPr>
            <w:r>
              <w:rPr>
                <w:rFonts w:ascii="Times New Roman" w:hAnsi="Times New Roman" w:cs="Times New Roman"/>
                <w:b/>
                <w:sz w:val="32"/>
                <w:szCs w:val="32"/>
                <w:lang w:val="ru-RU"/>
              </w:rPr>
              <w:t>Платежные системы</w:t>
            </w:r>
          </w:p>
          <w:p w14:paraId="2DA9256E"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32"/>
                <w:szCs w:val="32"/>
                <w:lang w:val="ru-RU"/>
              </w:rPr>
            </w:pP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4D0DB531" w14:textId="77777777" w:rsidR="00000000" w:rsidRDefault="00444CC4">
            <w:pPr>
              <w:rPr>
                <w:sz w:val="22"/>
                <w:szCs w:val="22"/>
                <w:lang w:val="ru-RU"/>
              </w:rPr>
            </w:pPr>
            <w:r>
              <w:rPr>
                <w:sz w:val="22"/>
                <w:szCs w:val="22"/>
                <w:lang w:val="ru-RU"/>
              </w:rPr>
              <w:t>Зд</w:t>
            </w:r>
            <w:r>
              <w:rPr>
                <w:sz w:val="22"/>
                <w:szCs w:val="22"/>
                <w:lang w:val="ru-RU"/>
              </w:rPr>
              <w:t>равствуйте. Белтелеком выставляет счета за телефонию в следующем месяце после оказания услуг, при которой Оператор по окончании календарного месяца формирует и выставляет счет за оказанные услуги электросвязи. Статистику платежей вы можете просмотреть в Ст</w:t>
            </w:r>
            <w:r>
              <w:rPr>
                <w:sz w:val="22"/>
                <w:szCs w:val="22"/>
                <w:lang w:val="ru-RU"/>
              </w:rPr>
              <w:t xml:space="preserve">атистика - История платежей. Либо через сайте Белтелеком </w:t>
            </w:r>
            <w:hyperlink r:id="rId32" w:history="1">
              <w:r>
                <w:rPr>
                  <w:rStyle w:val="a5"/>
                  <w:sz w:val="22"/>
                  <w:szCs w:val="22"/>
                  <w:lang w:val="ru-RU"/>
                </w:rPr>
                <w:t>https://www.beltelecom.by/information-services</w:t>
              </w:r>
            </w:hyperlink>
          </w:p>
          <w:p w14:paraId="21ECF68A" w14:textId="77777777" w:rsidR="00000000" w:rsidRDefault="00444CC4">
            <w:pPr>
              <w:rPr>
                <w:sz w:val="22"/>
                <w:szCs w:val="22"/>
                <w:lang w:val="ru-RU"/>
              </w:rPr>
            </w:pPr>
          </w:p>
          <w:p w14:paraId="1ABAC887" w14:textId="77777777" w:rsidR="00000000" w:rsidRDefault="00444CC4">
            <w:r>
              <w:rPr>
                <w:sz w:val="22"/>
                <w:szCs w:val="22"/>
                <w:lang w:val="ru-RU"/>
              </w:rPr>
              <w:t>В</w:t>
            </w:r>
            <w:r>
              <w:rPr>
                <w:sz w:val="22"/>
                <w:szCs w:val="22"/>
                <w:lang w:val="ru-RU" w:eastAsia="en-US"/>
              </w:rPr>
              <w:t xml:space="preserve">ероятно, это происходит по причине отрицательного баланса. Платёжные системы банков не </w:t>
            </w:r>
            <w:r>
              <w:rPr>
                <w:sz w:val="22"/>
                <w:szCs w:val="22"/>
                <w:lang w:val="ru-RU" w:eastAsia="en-US"/>
              </w:rPr>
              <w:t>являются внутренними ресурсами, и доступ</w:t>
            </w:r>
            <w:r>
              <w:rPr>
                <w:sz w:val="22"/>
                <w:szCs w:val="22"/>
                <w:lang w:val="ru-RU"/>
              </w:rPr>
              <w:t xml:space="preserve"> к ним при отрицательном балансе не возможен. Попробуйте, как вариант, через мобильный интернет.</w:t>
            </w:r>
          </w:p>
        </w:tc>
      </w:tr>
      <w:tr w:rsidR="00000000" w14:paraId="0C269E0C"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760A6358"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bookmarkStart w:id="9" w:name="_Тариф"/>
            <w:bookmarkEnd w:id="9"/>
            <w:r>
              <w:rPr>
                <w:rFonts w:ascii="Times New Roman" w:hAnsi="Times New Roman" w:cs="Times New Roman"/>
                <w:b/>
                <w:sz w:val="32"/>
                <w:szCs w:val="32"/>
                <w:lang w:val="ru-RU"/>
              </w:rPr>
              <w:t>Предложение по добавлению функции в КП</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079221C8" w14:textId="77777777" w:rsidR="00000000" w:rsidRDefault="00444CC4">
            <w:r>
              <w:rPr>
                <w:sz w:val="22"/>
                <w:szCs w:val="22"/>
                <w:lang w:val="ru-RU"/>
              </w:rPr>
              <w:t>Здравствуйте! Благодарим за ваше предложение. Мы ценим обратную связь. В настоя</w:t>
            </w:r>
            <w:r>
              <w:rPr>
                <w:sz w:val="22"/>
                <w:szCs w:val="22"/>
                <w:lang w:val="ru-RU"/>
              </w:rPr>
              <w:t>щий момент в ближайших обновлениях поддержка данной опции не планируется, однако ваше мнение имеет для нас большое значение и может быть учтено при планировании будущих версий. Следите за обновлениями - ваши пожелания очень важны для нас!</w:t>
            </w:r>
          </w:p>
        </w:tc>
      </w:tr>
      <w:tr w:rsidR="00000000" w14:paraId="2A348ED9"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4089E22A"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32"/>
                <w:szCs w:val="32"/>
              </w:rPr>
            </w:pPr>
            <w:r>
              <w:rPr>
                <w:rFonts w:ascii="Times New Roman" w:hAnsi="Times New Roman" w:cs="Times New Roman"/>
                <w:b/>
                <w:sz w:val="32"/>
                <w:szCs w:val="32"/>
                <w:lang w:val="ru-RU"/>
              </w:rPr>
              <w:t>Возврат средств</w:t>
            </w:r>
          </w:p>
          <w:p w14:paraId="04B63AC1"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32"/>
                <w:szCs w:val="32"/>
              </w:rPr>
              <w:t>Cisco-wifi</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5DF8BB41" w14:textId="77777777" w:rsidR="00000000" w:rsidRDefault="00444CC4">
            <w:r>
              <w:rPr>
                <w:sz w:val="22"/>
                <w:szCs w:val="22"/>
                <w:lang w:val="ru-RU"/>
              </w:rPr>
              <w:t>Здравствйте. Для возврата денежных средств при оплаченной услуге home-wifi необходимо отправить письмо на почту oplata@irc.beltelecom.by с указанием номера телефона, описанием проблемы и скриншотом об оплате за услугу.</w:t>
            </w:r>
          </w:p>
        </w:tc>
      </w:tr>
      <w:tr w:rsidR="00000000" w14:paraId="13B015B6" w14:textId="77777777">
        <w:tc>
          <w:tcPr>
            <w:tcW w:w="1466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3D58D354" w14:textId="692C110E" w:rsidR="00000000" w:rsidRDefault="008843FC">
            <w:pPr>
              <w:pStyle w:val="2"/>
              <w:jc w:val="center"/>
            </w:pPr>
            <w:r>
              <w:rPr>
                <w:rFonts w:ascii="SimSun" w:hAnsi="SimSun" w:cs="SimSun"/>
                <w:noProof/>
                <w:sz w:val="24"/>
                <w:szCs w:val="24"/>
              </w:rPr>
              <w:drawing>
                <wp:inline distT="0" distB="0" distL="0" distR="0" wp14:anchorId="1C0862CB" wp14:editId="7BD30321">
                  <wp:extent cx="882015" cy="342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l="-63" t="-162" r="-63" b="-162"/>
                          <a:stretch>
                            <a:fillRect/>
                          </a:stretch>
                        </pic:blipFill>
                        <pic:spPr bwMode="auto">
                          <a:xfrm>
                            <a:off x="0" y="0"/>
                            <a:ext cx="882015" cy="342900"/>
                          </a:xfrm>
                          <a:prstGeom prst="rect">
                            <a:avLst/>
                          </a:prstGeom>
                          <a:solidFill>
                            <a:srgbClr val="FFFFFF"/>
                          </a:solidFill>
                          <a:ln>
                            <a:noFill/>
                          </a:ln>
                        </pic:spPr>
                      </pic:pic>
                    </a:graphicData>
                  </a:graphic>
                </wp:inline>
              </w:drawing>
            </w:r>
            <w:r w:rsidR="00444CC4">
              <w:rPr>
                <w:rFonts w:ascii="SimSun" w:hAnsi="SimSun" w:cs="SimSun"/>
                <w:sz w:val="24"/>
                <w:szCs w:val="24"/>
              </w:rPr>
              <w:t xml:space="preserve"> </w:t>
            </w:r>
            <w:r w:rsidR="00444CC4">
              <w:rPr>
                <w:lang w:val="ru-RU"/>
              </w:rPr>
              <w:t>Тариф</w:t>
            </w:r>
          </w:p>
        </w:tc>
      </w:tr>
      <w:tr w:rsidR="00000000" w14:paraId="3D7DBCBC"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53D9293"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lang w:val="ru-RU"/>
              </w:rPr>
              <w:t>Смена</w:t>
            </w:r>
            <w:r>
              <w:rPr>
                <w:rFonts w:ascii="Times New Roman" w:hAnsi="Times New Roman" w:cs="Times New Roman"/>
                <w:b/>
                <w:sz w:val="28"/>
                <w:szCs w:val="28"/>
                <w:lang w:val="ru-RU"/>
              </w:rPr>
              <w:t xml:space="preserve"> тарифа</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B2A1C7"/>
          </w:tcPr>
          <w:p w14:paraId="062CF8BB" w14:textId="77777777" w:rsidR="00000000" w:rsidRDefault="00444CC4">
            <w:pPr>
              <w:rPr>
                <w:sz w:val="24"/>
                <w:szCs w:val="24"/>
                <w:lang w:val="ru-RU"/>
              </w:rPr>
            </w:pPr>
            <w:r>
              <w:rPr>
                <w:sz w:val="24"/>
                <w:szCs w:val="24"/>
                <w:lang w:val="ru-RU"/>
              </w:rPr>
              <w:t>Здр</w:t>
            </w:r>
            <w:r>
              <w:rPr>
                <w:sz w:val="24"/>
                <w:szCs w:val="24"/>
                <w:lang w:val="ru-RU"/>
              </w:rPr>
              <w:t>авствуйте. Для смены тарифного плана услугу нужно добавить в новом кабинете пользователя. Инструкцию можно скачать здесь:</w:t>
            </w:r>
            <w:r>
              <w:rPr>
                <w:sz w:val="24"/>
                <w:szCs w:val="24"/>
              </w:rPr>
              <w:t> </w:t>
            </w:r>
            <w:hyperlink r:id="rId34" w:anchor="_blank" w:history="1">
              <w:r>
                <w:rPr>
                  <w:rStyle w:val="a5"/>
                  <w:rFonts w:eastAsia="Roboto"/>
                  <w:color w:val="000000"/>
                  <w:sz w:val="24"/>
                  <w:szCs w:val="24"/>
                </w:rPr>
                <w:t>https</w:t>
              </w:r>
              <w:r>
                <w:rPr>
                  <w:rStyle w:val="a5"/>
                  <w:rFonts w:eastAsia="Roboto"/>
                  <w:color w:val="000000"/>
                  <w:sz w:val="24"/>
                  <w:szCs w:val="24"/>
                  <w:lang w:val="ru-RU"/>
                </w:rPr>
                <w:t>://</w:t>
              </w:r>
              <w:r>
                <w:rPr>
                  <w:rStyle w:val="a5"/>
                  <w:rFonts w:eastAsia="Roboto"/>
                  <w:color w:val="000000"/>
                  <w:sz w:val="24"/>
                  <w:szCs w:val="24"/>
                </w:rPr>
                <w:t>my</w:t>
              </w:r>
              <w:r>
                <w:rPr>
                  <w:rStyle w:val="a5"/>
                  <w:rFonts w:eastAsia="Roboto"/>
                  <w:color w:val="000000"/>
                  <w:sz w:val="24"/>
                  <w:szCs w:val="24"/>
                  <w:lang w:val="ru-RU"/>
                </w:rPr>
                <w:t>.</w:t>
              </w:r>
              <w:r>
                <w:rPr>
                  <w:rStyle w:val="a5"/>
                  <w:rFonts w:eastAsia="Roboto"/>
                  <w:color w:val="000000"/>
                  <w:sz w:val="24"/>
                  <w:szCs w:val="24"/>
                </w:rPr>
                <w:t>beltelecom</w:t>
              </w:r>
              <w:r>
                <w:rPr>
                  <w:rStyle w:val="a5"/>
                  <w:rFonts w:eastAsia="Roboto"/>
                  <w:color w:val="000000"/>
                  <w:sz w:val="24"/>
                  <w:szCs w:val="24"/>
                  <w:lang w:val="ru-RU"/>
                </w:rPr>
                <w:t>.</w:t>
              </w:r>
              <w:r>
                <w:rPr>
                  <w:rStyle w:val="a5"/>
                  <w:rFonts w:eastAsia="Roboto"/>
                  <w:color w:val="000000"/>
                  <w:sz w:val="24"/>
                  <w:szCs w:val="24"/>
                </w:rPr>
                <w:t>by</w:t>
              </w:r>
              <w:r>
                <w:rPr>
                  <w:rStyle w:val="a5"/>
                  <w:rFonts w:eastAsia="Roboto"/>
                  <w:color w:val="000000"/>
                  <w:sz w:val="24"/>
                  <w:szCs w:val="24"/>
                  <w:lang w:val="ru-RU"/>
                </w:rPr>
                <w:t>/</w:t>
              </w:r>
              <w:r>
                <w:rPr>
                  <w:rStyle w:val="a5"/>
                  <w:rFonts w:eastAsia="Roboto"/>
                  <w:color w:val="000000"/>
                  <w:sz w:val="24"/>
                  <w:szCs w:val="24"/>
                </w:rPr>
                <w:t>about</w:t>
              </w:r>
            </w:hyperlink>
            <w:r>
              <w:rPr>
                <w:sz w:val="24"/>
                <w:szCs w:val="24"/>
                <w:lang w:val="ru-RU"/>
              </w:rPr>
              <w:t xml:space="preserve">. </w:t>
            </w:r>
          </w:p>
          <w:p w14:paraId="064EE3EC" w14:textId="77777777" w:rsidR="00000000" w:rsidRDefault="00444CC4">
            <w:pPr>
              <w:rPr>
                <w:sz w:val="24"/>
                <w:szCs w:val="24"/>
                <w:lang w:val="ru-RU"/>
              </w:rPr>
            </w:pPr>
            <w:r>
              <w:rPr>
                <w:sz w:val="24"/>
                <w:szCs w:val="24"/>
                <w:lang w:val="ru-RU"/>
              </w:rPr>
              <w:t>После добавления Вам нужно перейти на страни</w:t>
            </w:r>
            <w:r>
              <w:rPr>
                <w:sz w:val="24"/>
                <w:szCs w:val="24"/>
                <w:lang w:val="ru-RU"/>
              </w:rPr>
              <w:t xml:space="preserve">цу с услугой (нажав на неё). Выбрать раздел «Управлять тарифом», откроется список с доступными тарифными планами для данной услуги, необходимо нажать на </w:t>
            </w:r>
            <w:r>
              <w:rPr>
                <w:sz w:val="24"/>
                <w:szCs w:val="24"/>
                <w:lang w:val="ru-RU"/>
              </w:rPr>
              <w:lastRenderedPageBreak/>
              <w:t>«Изменить тариф», после чего пользователю предоставляется выбор: сменить тариф сейчас, отложить изменен</w:t>
            </w:r>
            <w:r>
              <w:rPr>
                <w:sz w:val="24"/>
                <w:szCs w:val="24"/>
                <w:lang w:val="ru-RU"/>
              </w:rPr>
              <w:t xml:space="preserve">ия, отменить смену тарифа. Чтобы отложить изменения, т.е. запланировать смену тарифа на определённую дату, необходимо выбрать дату начала действия нового тарифа. </w:t>
            </w:r>
          </w:p>
          <w:p w14:paraId="1B8A7AE0" w14:textId="77777777" w:rsidR="00000000" w:rsidRDefault="00444CC4">
            <w:pPr>
              <w:rPr>
                <w:sz w:val="24"/>
                <w:szCs w:val="24"/>
                <w:lang w:val="ru-RU"/>
              </w:rPr>
            </w:pPr>
          </w:p>
          <w:p w14:paraId="2A98A850" w14:textId="77777777" w:rsidR="00000000" w:rsidRDefault="00444CC4">
            <w:r>
              <w:rPr>
                <w:sz w:val="24"/>
                <w:szCs w:val="24"/>
                <w:lang w:val="ru-RU"/>
              </w:rPr>
              <w:t>Здравствуйте. Для подключения услуги перейдите на вкладку «Тарифы». Выберите тип подключаемо</w:t>
            </w:r>
            <w:r>
              <w:rPr>
                <w:sz w:val="24"/>
                <w:szCs w:val="24"/>
                <w:lang w:val="ru-RU"/>
              </w:rPr>
              <w:t xml:space="preserve">й услуги или пакет услуг в меню справа. После выбирайте интересующий тарифный план нажатием кнопки «Подключить». Далее пройдите 4 шага оформления заявки. Также Вы можете оставить заявку на подключение на сайте </w:t>
            </w:r>
            <w:r>
              <w:rPr>
                <w:sz w:val="24"/>
                <w:szCs w:val="24"/>
              </w:rPr>
              <w:t>beltelecom</w:t>
            </w:r>
            <w:r>
              <w:rPr>
                <w:sz w:val="24"/>
                <w:szCs w:val="24"/>
                <w:lang w:val="ru-RU"/>
              </w:rPr>
              <w:t>.</w:t>
            </w:r>
            <w:r>
              <w:rPr>
                <w:sz w:val="24"/>
                <w:szCs w:val="24"/>
              </w:rPr>
              <w:t>by</w:t>
            </w:r>
            <w:r>
              <w:rPr>
                <w:sz w:val="24"/>
                <w:szCs w:val="24"/>
                <w:lang w:val="ru-RU"/>
              </w:rPr>
              <w:t xml:space="preserve"> , перейдя по ссылке </w:t>
            </w:r>
            <w:hyperlink r:id="rId35" w:history="1">
              <w:r>
                <w:rPr>
                  <w:rStyle w:val="a5"/>
                  <w:sz w:val="24"/>
                  <w:szCs w:val="24"/>
                  <w:lang w:val="ru-RU"/>
                </w:rPr>
                <w:t>https://beltelecom.by/order</w:t>
              </w:r>
            </w:hyperlink>
          </w:p>
        </w:tc>
      </w:tr>
      <w:tr w:rsidR="00000000" w14:paraId="0C3D31A7"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BBE5091"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lang w:val="ru-RU"/>
              </w:rPr>
              <w:lastRenderedPageBreak/>
              <w:t>Недоступна</w:t>
            </w:r>
            <w:r>
              <w:rPr>
                <w:rFonts w:ascii="Times New Roman" w:hAnsi="Times New Roman" w:cs="Times New Roman"/>
                <w:b/>
                <w:sz w:val="28"/>
                <w:szCs w:val="28"/>
                <w:lang w:val="ru-RU"/>
              </w:rPr>
              <w:t xml:space="preserve"> смена тарифа </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B2A1C7"/>
          </w:tcPr>
          <w:p w14:paraId="6F257D1A" w14:textId="77777777" w:rsidR="00000000" w:rsidRDefault="00444CC4">
            <w:r>
              <w:rPr>
                <w:sz w:val="24"/>
                <w:szCs w:val="24"/>
                <w:lang w:val="ru-RU"/>
              </w:rPr>
              <w:t xml:space="preserve">На разных пакетах Ясна подразумевается разный набор услуг и, следовательно, разный набор выдаваемого оборудования. Для того чтобы абонент не оказывался в ситуации, когда </w:t>
            </w:r>
            <w:r>
              <w:rPr>
                <w:sz w:val="24"/>
                <w:szCs w:val="24"/>
                <w:lang w:val="ru-RU"/>
              </w:rPr>
              <w:t>после смены тарифа не может пользоваться услугами в полном объёме (из-за отсутствия необходимого оборудования), и исключена возможность такого перехода через кабинет пользователя.</w:t>
            </w:r>
          </w:p>
        </w:tc>
      </w:tr>
      <w:tr w:rsidR="00000000" w14:paraId="601F67C3"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2A69A07"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Переход с пакета услуг (</w:t>
            </w:r>
            <w:r>
              <w:rPr>
                <w:rFonts w:ascii="Times New Roman" w:hAnsi="Times New Roman" w:cs="Times New Roman"/>
                <w:b/>
                <w:color w:val="FF0000"/>
                <w:sz w:val="28"/>
                <w:szCs w:val="28"/>
              </w:rPr>
              <w:t>Smart</w:t>
            </w:r>
            <w:r>
              <w:rPr>
                <w:rFonts w:ascii="Times New Roman" w:hAnsi="Times New Roman" w:cs="Times New Roman"/>
                <w:b/>
                <w:sz w:val="28"/>
                <w:szCs w:val="28"/>
              </w:rPr>
              <w:t>)</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B2A1C7"/>
          </w:tcPr>
          <w:p w14:paraId="6C6FC785"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 xml:space="preserve">Здравствуйте. </w:t>
            </w:r>
          </w:p>
          <w:p w14:paraId="17463660" w14:textId="77777777" w:rsidR="00000000" w:rsidRDefault="00444CC4">
            <w:pPr>
              <w:rPr>
                <w:sz w:val="24"/>
                <w:szCs w:val="24"/>
              </w:rPr>
            </w:pPr>
            <w:r>
              <w:rPr>
                <w:rFonts w:ascii="Times New Roman" w:hAnsi="Times New Roman" w:cs="Times New Roman"/>
                <w:sz w:val="28"/>
                <w:szCs w:val="28"/>
              </w:rPr>
              <w:t>Для перехода с пакета услуг н</w:t>
            </w:r>
            <w:r>
              <w:rPr>
                <w:rFonts w:ascii="Times New Roman" w:hAnsi="Times New Roman" w:cs="Times New Roman"/>
                <w:sz w:val="28"/>
                <w:szCs w:val="28"/>
              </w:rPr>
              <w:t xml:space="preserve">еобходимо владельцу договора с паспортом обратиться на </w:t>
            </w:r>
            <w:r>
              <w:rPr>
                <w:rFonts w:ascii="Times New Roman" w:hAnsi="Times New Roman" w:cs="Times New Roman"/>
                <w:sz w:val="28"/>
                <w:szCs w:val="28"/>
                <w:lang w:val="ru-RU"/>
              </w:rPr>
              <w:t>офис</w:t>
            </w:r>
            <w:r>
              <w:rPr>
                <w:rFonts w:ascii="Times New Roman" w:hAnsi="Times New Roman" w:cs="Times New Roman"/>
                <w:sz w:val="28"/>
                <w:szCs w:val="28"/>
                <w:lang w:val="ru-RU"/>
              </w:rPr>
              <w:t xml:space="preserve"> продаж</w:t>
            </w:r>
            <w:r>
              <w:rPr>
                <w:rFonts w:ascii="Times New Roman" w:hAnsi="Times New Roman" w:cs="Times New Roman"/>
                <w:sz w:val="28"/>
                <w:szCs w:val="28"/>
              </w:rPr>
              <w:t>, где будет перезаключен договор, так как меняется набор услуг.</w:t>
            </w:r>
          </w:p>
          <w:p w14:paraId="7BA0BA7E" w14:textId="77777777" w:rsidR="00000000" w:rsidRDefault="00444CC4">
            <w:r>
              <w:rPr>
                <w:sz w:val="24"/>
                <w:szCs w:val="24"/>
              </w:rPr>
              <w:t>Адреса офисов продаж</w:t>
            </w:r>
            <w:r>
              <w:rPr>
                <w:sz w:val="24"/>
                <w:szCs w:val="24"/>
              </w:rPr>
              <w:t xml:space="preserve">: </w:t>
            </w:r>
            <w:hyperlink r:id="rId36" w:history="1">
              <w:r>
                <w:rPr>
                  <w:rStyle w:val="a5"/>
                  <w:sz w:val="24"/>
                  <w:szCs w:val="24"/>
                </w:rPr>
                <w:t>https://www.beltelecom.by/feedback/serv</w:t>
              </w:r>
              <w:r>
                <w:rPr>
                  <w:rStyle w:val="a5"/>
                  <w:sz w:val="24"/>
                  <w:szCs w:val="24"/>
                </w:rPr>
                <w:t>ices-point</w:t>
              </w:r>
            </w:hyperlink>
          </w:p>
        </w:tc>
      </w:tr>
      <w:tr w:rsidR="00000000" w14:paraId="287551B4"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FDC8493"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Переход с пакета услуг (</w:t>
            </w:r>
            <w:r>
              <w:rPr>
                <w:rFonts w:ascii="Times New Roman" w:hAnsi="Times New Roman" w:cs="Times New Roman"/>
                <w:b/>
                <w:color w:val="FF0000"/>
                <w:sz w:val="28"/>
                <w:szCs w:val="28"/>
              </w:rPr>
              <w:t>с</w:t>
            </w:r>
            <w:r>
              <w:rPr>
                <w:rFonts w:ascii="Times New Roman" w:hAnsi="Times New Roman" w:cs="Times New Roman"/>
                <w:b/>
                <w:sz w:val="28"/>
                <w:szCs w:val="28"/>
              </w:rPr>
              <w:t xml:space="preserve"> </w:t>
            </w:r>
            <w:r>
              <w:rPr>
                <w:rFonts w:ascii="Times New Roman" w:hAnsi="Times New Roman" w:cs="Times New Roman"/>
                <w:b/>
                <w:color w:val="FF0000"/>
                <w:sz w:val="28"/>
                <w:szCs w:val="28"/>
              </w:rPr>
              <w:t>STB</w:t>
            </w:r>
            <w:r>
              <w:rPr>
                <w:rFonts w:ascii="Times New Roman" w:hAnsi="Times New Roman" w:cs="Times New Roman"/>
                <w:b/>
                <w:sz w:val="28"/>
                <w:szCs w:val="28"/>
              </w:rPr>
              <w:t>)</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B2A1C7"/>
          </w:tcPr>
          <w:p w14:paraId="39D6C1FC"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 xml:space="preserve">Здравствуйте. </w:t>
            </w:r>
          </w:p>
          <w:p w14:paraId="7EDCBE6E" w14:textId="77777777" w:rsidR="00000000" w:rsidRDefault="00444CC4">
            <w:pPr>
              <w:rPr>
                <w:rFonts w:ascii="Times New Roman" w:hAnsi="Times New Roman" w:cs="Times New Roman"/>
                <w:sz w:val="28"/>
                <w:szCs w:val="28"/>
              </w:rPr>
            </w:pPr>
            <w:r>
              <w:rPr>
                <w:rFonts w:ascii="Times New Roman" w:hAnsi="Times New Roman" w:cs="Times New Roman"/>
                <w:sz w:val="28"/>
                <w:szCs w:val="28"/>
              </w:rPr>
              <w:t xml:space="preserve">Для перехода с пакета услуг необходимо владельцу договора с паспортом обратиться на </w:t>
            </w:r>
            <w:r>
              <w:rPr>
                <w:rFonts w:ascii="Times New Roman" w:hAnsi="Times New Roman" w:cs="Times New Roman"/>
                <w:sz w:val="28"/>
                <w:szCs w:val="28"/>
                <w:lang w:val="ru-RU"/>
              </w:rPr>
              <w:t>офис</w:t>
            </w:r>
            <w:r>
              <w:rPr>
                <w:rFonts w:ascii="Times New Roman" w:hAnsi="Times New Roman" w:cs="Times New Roman"/>
                <w:sz w:val="28"/>
                <w:szCs w:val="28"/>
                <w:lang w:val="ru-RU"/>
              </w:rPr>
              <w:t xml:space="preserve"> продаж</w:t>
            </w:r>
            <w:r>
              <w:rPr>
                <w:rFonts w:ascii="Times New Roman" w:hAnsi="Times New Roman" w:cs="Times New Roman"/>
                <w:sz w:val="28"/>
                <w:szCs w:val="28"/>
              </w:rPr>
              <w:t>, где будет перезаключен договор. Также необходимо возвратить оборудование, которое выдавалось для усл</w:t>
            </w:r>
            <w:r>
              <w:rPr>
                <w:rFonts w:ascii="Times New Roman" w:hAnsi="Times New Roman" w:cs="Times New Roman"/>
                <w:sz w:val="28"/>
                <w:szCs w:val="28"/>
              </w:rPr>
              <w:t>уги IPTV (согласно акту приема-передачи).</w:t>
            </w:r>
          </w:p>
          <w:p w14:paraId="758272A6" w14:textId="77777777" w:rsidR="00000000" w:rsidRDefault="00444CC4">
            <w:r>
              <w:rPr>
                <w:rFonts w:ascii="Times New Roman" w:hAnsi="Times New Roman" w:cs="Times New Roman"/>
                <w:sz w:val="28"/>
                <w:szCs w:val="28"/>
              </w:rPr>
              <w:t>Адреса офисов продаж</w:t>
            </w:r>
            <w:r>
              <w:rPr>
                <w:rFonts w:ascii="Times New Roman" w:hAnsi="Times New Roman" w:cs="Times New Roman"/>
                <w:sz w:val="28"/>
                <w:szCs w:val="28"/>
              </w:rPr>
              <w:t xml:space="preserve">: </w:t>
            </w:r>
            <w:hyperlink r:id="rId37" w:history="1">
              <w:r>
                <w:rPr>
                  <w:rStyle w:val="a5"/>
                  <w:rFonts w:ascii="Times New Roman" w:hAnsi="Times New Roman" w:cs="Times New Roman"/>
                  <w:sz w:val="28"/>
                  <w:szCs w:val="28"/>
                </w:rPr>
                <w:t>https://www.beltelecom.by/feedback/services-point</w:t>
              </w:r>
            </w:hyperlink>
          </w:p>
        </w:tc>
      </w:tr>
      <w:tr w:rsidR="00000000" w14:paraId="47FF55BE"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37CC228F"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lang w:val="ru-RU"/>
              </w:rPr>
              <w:t>Продление</w:t>
            </w:r>
            <w:r>
              <w:rPr>
                <w:rFonts w:ascii="Times New Roman" w:hAnsi="Times New Roman" w:cs="Times New Roman"/>
                <w:b/>
                <w:sz w:val="28"/>
                <w:szCs w:val="28"/>
                <w:lang w:val="ru-RU"/>
              </w:rPr>
              <w:t xml:space="preserve"> акции</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B2A1C7"/>
          </w:tcPr>
          <w:p w14:paraId="2D569C52" w14:textId="77777777" w:rsidR="00000000" w:rsidRDefault="00444CC4">
            <w:pPr>
              <w:rPr>
                <w:rFonts w:eastAsia="Calibri"/>
                <w:b/>
                <w:iCs/>
                <w:sz w:val="28"/>
                <w:szCs w:val="28"/>
                <w:lang w:val="ru-RU"/>
              </w:rPr>
            </w:pPr>
            <w:r>
              <w:rPr>
                <w:rFonts w:eastAsia="Calibri"/>
                <w:iCs/>
                <w:sz w:val="28"/>
                <w:szCs w:val="28"/>
                <w:lang w:val="ru-RU"/>
              </w:rPr>
              <w:t>из МБТК. Аб-т просит рассмотреть возможность продления теку</w:t>
            </w:r>
            <w:r>
              <w:rPr>
                <w:rFonts w:eastAsia="Calibri"/>
                <w:iCs/>
                <w:sz w:val="28"/>
                <w:szCs w:val="28"/>
                <w:lang w:val="ru-RU"/>
              </w:rPr>
              <w:t xml:space="preserve">щей акции либо применения другой акции в случае невозможности продления. </w:t>
            </w:r>
          </w:p>
          <w:p w14:paraId="6EB7BD7E" w14:textId="77777777" w:rsidR="00000000" w:rsidRDefault="00444CC4">
            <w:pPr>
              <w:rPr>
                <w:rFonts w:eastAsia="Calibri"/>
                <w:b/>
                <w:iCs/>
                <w:sz w:val="28"/>
                <w:szCs w:val="28"/>
                <w:lang w:val="ru-RU"/>
              </w:rPr>
            </w:pPr>
          </w:p>
          <w:p w14:paraId="19ED8476" w14:textId="77777777" w:rsidR="00000000" w:rsidRDefault="00444CC4">
            <w:r>
              <w:rPr>
                <w:rFonts w:eastAsia="Calibri"/>
                <w:iCs/>
                <w:sz w:val="28"/>
                <w:szCs w:val="28"/>
                <w:lang w:val="ru-RU"/>
              </w:rPr>
              <w:t>Здравствуйте. Ваше обращение было направлено специалистам офиса продаж  с вами свяжутся в рабочее время и рассмотрят возможность продления скидки. Специалистам может потребоваться с</w:t>
            </w:r>
            <w:r>
              <w:rPr>
                <w:rFonts w:eastAsia="Calibri"/>
                <w:iCs/>
                <w:sz w:val="28"/>
                <w:szCs w:val="28"/>
                <w:lang w:val="ru-RU"/>
              </w:rPr>
              <w:t>верка паспортных данных чтобы убедиться что обратился владелец договора.</w:t>
            </w:r>
          </w:p>
        </w:tc>
      </w:tr>
      <w:tr w:rsidR="00000000" w14:paraId="25807997"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98940AD"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Отличие Ясна лайт от Ясна 35</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B2A1C7"/>
          </w:tcPr>
          <w:p w14:paraId="118300D8" w14:textId="77777777" w:rsidR="00000000" w:rsidRDefault="00444CC4">
            <w:pPr>
              <w:rPr>
                <w:sz w:val="24"/>
                <w:szCs w:val="24"/>
                <w:lang w:val="ru-RU"/>
              </w:rPr>
            </w:pPr>
            <w:r>
              <w:rPr>
                <w:sz w:val="24"/>
                <w:szCs w:val="24"/>
                <w:lang w:eastAsia="ru-RU"/>
              </w:rPr>
              <w:t>На Ясна лайт скорость доступа в сеть Интернет не является гарантированной, использовать доступ может только одно устройство и только по Wi-Fi. На Ясна 35</w:t>
            </w:r>
            <w:r>
              <w:rPr>
                <w:sz w:val="24"/>
                <w:szCs w:val="24"/>
                <w:lang w:eastAsia="ru-RU"/>
              </w:rPr>
              <w:t xml:space="preserve"> скорость доступа 35/17,5 Мбит/с, одновременно могут использовать доступ несколько устройств.</w:t>
            </w:r>
          </w:p>
          <w:p w14:paraId="69C429B2" w14:textId="77777777" w:rsidR="00000000" w:rsidRDefault="00444CC4">
            <w:pPr>
              <w:rPr>
                <w:sz w:val="24"/>
                <w:szCs w:val="24"/>
                <w:lang w:val="ru-RU"/>
              </w:rPr>
            </w:pPr>
          </w:p>
        </w:tc>
      </w:tr>
      <w:tr w:rsidR="00000000" w14:paraId="790A033D"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4CC56D39"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 xml:space="preserve">Переход с пакета </w:t>
            </w:r>
            <w:r>
              <w:rPr>
                <w:rFonts w:ascii="Times New Roman" w:hAnsi="Times New Roman" w:cs="Times New Roman"/>
                <w:b/>
                <w:sz w:val="28"/>
                <w:szCs w:val="28"/>
              </w:rPr>
              <w:lastRenderedPageBreak/>
              <w:t>на отдельные услуги</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B2A1C7"/>
          </w:tcPr>
          <w:p w14:paraId="4CFBF59A" w14:textId="77777777" w:rsidR="00000000" w:rsidRDefault="00444CC4">
            <w:r>
              <w:rPr>
                <w:sz w:val="24"/>
                <w:szCs w:val="24"/>
              </w:rPr>
              <w:lastRenderedPageBreak/>
              <w:t xml:space="preserve">Здравствуйте. Для перехода с пакета услуг на отдельные услуги владельцу договора с паспортом и комплектом </w:t>
            </w:r>
            <w:r>
              <w:rPr>
                <w:sz w:val="24"/>
                <w:szCs w:val="24"/>
              </w:rPr>
              <w:lastRenderedPageBreak/>
              <w:t>оборудования (сог</w:t>
            </w:r>
            <w:r>
              <w:rPr>
                <w:sz w:val="24"/>
                <w:szCs w:val="24"/>
              </w:rPr>
              <w:t xml:space="preserve">ласно акту приема-передачи), которое после перехода не будет использоваться, необходимо обратиться на </w:t>
            </w:r>
            <w:r>
              <w:rPr>
                <w:sz w:val="24"/>
                <w:szCs w:val="24"/>
                <w:lang w:val="ru-RU"/>
              </w:rPr>
              <w:t>офис продаж</w:t>
            </w:r>
            <w:r>
              <w:rPr>
                <w:sz w:val="24"/>
                <w:szCs w:val="24"/>
              </w:rPr>
              <w:t xml:space="preserve">. </w:t>
            </w:r>
            <w:r>
              <w:rPr>
                <w:sz w:val="24"/>
                <w:szCs w:val="24"/>
              </w:rPr>
              <w:t>Адреса офисов продаж</w:t>
            </w:r>
            <w:r>
              <w:rPr>
                <w:sz w:val="24"/>
                <w:szCs w:val="24"/>
              </w:rPr>
              <w:t xml:space="preserve">: </w:t>
            </w:r>
            <w:hyperlink r:id="rId38" w:history="1">
              <w:r>
                <w:rPr>
                  <w:rStyle w:val="a5"/>
                  <w:sz w:val="24"/>
                  <w:szCs w:val="24"/>
                </w:rPr>
                <w:t>https://www.beltelecom.by/feedback/services-point</w:t>
              </w:r>
            </w:hyperlink>
          </w:p>
        </w:tc>
      </w:tr>
      <w:tr w:rsidR="00000000" w14:paraId="35FB54C1"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02B2363"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lastRenderedPageBreak/>
              <w:t>Ин</w:t>
            </w:r>
            <w:r>
              <w:rPr>
                <w:rFonts w:ascii="Times New Roman" w:eastAsia="Times New Roman" w:hAnsi="Times New Roman" w:cs="Times New Roman"/>
                <w:b/>
                <w:sz w:val="27"/>
                <w:szCs w:val="27"/>
                <w:lang w:eastAsia="ru-RU"/>
              </w:rPr>
              <w:t>тернет без телефонии</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B2A1C7"/>
          </w:tcPr>
          <w:p w14:paraId="61F959EA" w14:textId="77777777" w:rsidR="00000000" w:rsidRDefault="00444CC4">
            <w:r>
              <w:rPr>
                <w:sz w:val="24"/>
                <w:szCs w:val="24"/>
                <w:lang w:eastAsia="ru-RU"/>
              </w:rPr>
              <w:t xml:space="preserve">Да, владелец телефонной линии может отказаться от услуги в случае перехода на оказание услуги доступа в сеть Интернет на тарифный план «Рекорд 10 Промо» или «Рекорд 50 Промо». Подробнее с информацией о данных тарифных планах вы можете </w:t>
            </w:r>
            <w:r>
              <w:rPr>
                <w:sz w:val="24"/>
                <w:szCs w:val="24"/>
                <w:lang w:eastAsia="ru-RU"/>
              </w:rPr>
              <w:t xml:space="preserve">ознакомиться здесь: </w:t>
            </w:r>
            <w:hyperlink r:id="rId39" w:history="1">
              <w:r>
                <w:rPr>
                  <w:rStyle w:val="a5"/>
                  <w:sz w:val="24"/>
                  <w:szCs w:val="24"/>
                  <w:lang w:val="ru-RU" w:eastAsia="ru-RU"/>
                </w:rPr>
                <w:t>http://www.byfly.by/tarify-dlya-raboty-i-otdykha</w:t>
              </w:r>
            </w:hyperlink>
            <w:r>
              <w:rPr>
                <w:sz w:val="24"/>
                <w:szCs w:val="24"/>
                <w:lang w:eastAsia="ru-RU"/>
              </w:rPr>
              <w:t xml:space="preserve">. </w:t>
            </w:r>
          </w:p>
        </w:tc>
      </w:tr>
      <w:tr w:rsidR="00000000" w14:paraId="420E75CF" w14:textId="77777777">
        <w:trPr>
          <w:trHeight w:val="9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05EF356D"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pPr>
            <w:r>
              <w:rPr>
                <w:rFonts w:ascii="Times New Roman" w:eastAsia="Times New Roman" w:hAnsi="Times New Roman" w:cs="Times New Roman"/>
                <w:b/>
                <w:sz w:val="27"/>
                <w:szCs w:val="27"/>
                <w:lang w:val="ru-RU" w:eastAsia="ru-RU"/>
              </w:rPr>
              <w:t>Переоформление</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auto"/>
          </w:tcPr>
          <w:p w14:paraId="44E14ABF" w14:textId="77777777" w:rsidR="00000000" w:rsidRDefault="00444CC4">
            <w:pPr>
              <w:pStyle w:val="HTML"/>
              <w:rPr>
                <w:rFonts w:ascii="Times New Roman" w:eastAsia="Times New Roman" w:hAnsi="Times New Roman"/>
                <w:b/>
                <w:lang w:eastAsia="ru-RU"/>
              </w:rPr>
            </w:pPr>
            <w:r>
              <w:rPr>
                <w:rFonts w:ascii="sans-serif" w:eastAsia="sans-serif" w:hAnsi="sans-serif" w:cs="sans-serif" w:hint="default"/>
              </w:rPr>
              <w:t>Здравствуйте. Для переоформления договора Вам необходимо с документами, удостоверяющими личность, обрати</w:t>
            </w:r>
            <w:r>
              <w:rPr>
                <w:rFonts w:ascii="sans-serif" w:eastAsia="sans-serif" w:hAnsi="sans-serif" w:cs="sans-serif" w:hint="default"/>
              </w:rPr>
              <w:t>ться в офис продаж «Белтелеком», расторгнуть действующий договор и заключить новый. Перенос услуги на другой номер телефона, по другому адресу производятся по действующему договору, с оформлением нового бланка заказа услуги (при предъявлении документов, уд</w:t>
            </w:r>
            <w:r>
              <w:rPr>
                <w:rFonts w:ascii="sans-serif" w:eastAsia="sans-serif" w:hAnsi="sans-serif" w:cs="sans-serif" w:hint="default"/>
              </w:rPr>
              <w:t xml:space="preserve">остоверяющих личность, и подтверждающих смену адреса проживания). Адреса офисов продаж: </w:t>
            </w:r>
            <w:hyperlink r:id="rId40" w:anchor="_blank" w:history="1">
              <w:r>
                <w:rPr>
                  <w:rStyle w:val="a5"/>
                  <w:rFonts w:ascii="sans-serif" w:eastAsia="sans-serif" w:hAnsi="sans-serif" w:cs="sans-serif" w:hint="default"/>
                </w:rPr>
                <w:t>https://www.beltelecom.by/feedback/services-point</w:t>
              </w:r>
            </w:hyperlink>
          </w:p>
          <w:p w14:paraId="11FD6B6A" w14:textId="77777777" w:rsidR="00000000" w:rsidRDefault="00444CC4">
            <w:pPr>
              <w:snapToGrid w:val="0"/>
              <w:rPr>
                <w:rFonts w:ascii="Times New Roman" w:eastAsia="Times New Roman" w:hAnsi="Times New Roman" w:cs="Times New Roman"/>
                <w:b/>
                <w:sz w:val="24"/>
                <w:szCs w:val="24"/>
                <w:lang w:eastAsia="ru-RU"/>
              </w:rPr>
            </w:pPr>
          </w:p>
        </w:tc>
      </w:tr>
      <w:tr w:rsidR="00000000" w14:paraId="5096FF88" w14:textId="77777777">
        <w:tc>
          <w:tcPr>
            <w:tcW w:w="14662" w:type="dxa"/>
            <w:gridSpan w:val="4"/>
            <w:tcBorders>
              <w:top w:val="single" w:sz="4" w:space="0" w:color="000000"/>
              <w:left w:val="single" w:sz="4" w:space="0" w:color="000000"/>
              <w:bottom w:val="single" w:sz="4" w:space="0" w:color="000000"/>
              <w:right w:val="single" w:sz="4" w:space="0" w:color="000000"/>
            </w:tcBorders>
            <w:shd w:val="clear" w:color="auto" w:fill="auto"/>
          </w:tcPr>
          <w:p w14:paraId="3FCA57CC" w14:textId="77777777" w:rsidR="00000000" w:rsidRDefault="00444CC4">
            <w:pPr>
              <w:pStyle w:val="2"/>
              <w:jc w:val="center"/>
            </w:pPr>
            <w:bookmarkStart w:id="10" w:name="_Расторжение"/>
            <w:bookmarkEnd w:id="10"/>
            <w:r>
              <w:rPr>
                <w:lang w:val="ru-RU"/>
              </w:rPr>
              <w:t>Расторжени</w:t>
            </w:r>
            <w:r>
              <w:rPr>
                <w:lang w:val="ru-RU"/>
              </w:rPr>
              <w:t>е</w:t>
            </w:r>
          </w:p>
        </w:tc>
      </w:tr>
      <w:tr w:rsidR="00000000" w14:paraId="3E543246"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4BD5D6C1"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Расторжение договора</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659C757D" w14:textId="77777777" w:rsidR="00000000" w:rsidRDefault="00444CC4">
            <w:r>
              <w:rPr>
                <w:sz w:val="24"/>
                <w:szCs w:val="24"/>
                <w:lang w:eastAsia="ru-RU"/>
              </w:rPr>
              <w:t>Здравствуйте. По какой причине хотите расторгнуть договор?</w:t>
            </w:r>
          </w:p>
        </w:tc>
      </w:tr>
      <w:tr w:rsidR="00000000" w14:paraId="6770D6AF"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3F19768E"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color w:val="FF0000"/>
                <w:sz w:val="28"/>
                <w:szCs w:val="28"/>
              </w:rPr>
              <w:t xml:space="preserve">- </w:t>
            </w:r>
            <w:r>
              <w:rPr>
                <w:rFonts w:ascii="Times New Roman" w:hAnsi="Times New Roman" w:cs="Times New Roman"/>
                <w:b/>
                <w:i/>
                <w:color w:val="FF0000"/>
                <w:sz w:val="28"/>
                <w:szCs w:val="28"/>
              </w:rPr>
              <w:t>нарекание на качество предоставления</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4EE5F83B" w14:textId="77777777" w:rsidR="00000000" w:rsidRDefault="00444CC4">
            <w:r>
              <w:rPr>
                <w:sz w:val="24"/>
                <w:szCs w:val="24"/>
                <w:lang w:eastAsia="ru-RU"/>
              </w:rPr>
              <w:t>Давайте согласуем к Вам выезд нашего специалиста для восстановления качественного предоставления услуг?</w:t>
            </w:r>
          </w:p>
        </w:tc>
      </w:tr>
      <w:tr w:rsidR="00000000" w14:paraId="73ADEE42" w14:textId="77777777">
        <w:tc>
          <w:tcPr>
            <w:tcW w:w="2614" w:type="dxa"/>
            <w:tcBorders>
              <w:top w:val="single" w:sz="4" w:space="0" w:color="000000"/>
              <w:left w:val="single" w:sz="4" w:space="0" w:color="000000"/>
              <w:bottom w:val="single" w:sz="4" w:space="0" w:color="000000"/>
              <w:right w:val="single" w:sz="4" w:space="0" w:color="000000"/>
            </w:tcBorders>
            <w:shd w:val="clear" w:color="auto" w:fill="EBF1DE"/>
          </w:tcPr>
          <w:p w14:paraId="6EE8DCF3"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rPr>
                <w:rFonts w:ascii="Times New Roman" w:hAnsi="Times New Roman" w:cs="Times New Roman"/>
                <w:sz w:val="28"/>
                <w:szCs w:val="28"/>
              </w:rPr>
              <w:t>согласен</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76714D43" w14:textId="77777777" w:rsidR="00000000" w:rsidRDefault="00444CC4">
            <w:r>
              <w:rPr>
                <w:sz w:val="24"/>
                <w:szCs w:val="24"/>
                <w:lang w:eastAsia="ru-RU"/>
              </w:rPr>
              <w:t>согласовываем выезд</w:t>
            </w:r>
          </w:p>
        </w:tc>
      </w:tr>
      <w:tr w:rsidR="00000000" w14:paraId="6AD8CD58"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729A61F8"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rPr>
                <w:rFonts w:ascii="Times New Roman" w:hAnsi="Times New Roman" w:cs="Times New Roman"/>
                <w:sz w:val="28"/>
                <w:szCs w:val="28"/>
              </w:rPr>
              <w:t>не согласен</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27AD5B02" w14:textId="77777777" w:rsidR="00000000" w:rsidRDefault="00444CC4">
            <w:pPr>
              <w:rPr>
                <w:sz w:val="24"/>
                <w:szCs w:val="24"/>
                <w:lang w:val="ru-RU" w:eastAsia="ru-RU"/>
              </w:rPr>
            </w:pPr>
            <w:r>
              <w:rPr>
                <w:sz w:val="24"/>
                <w:szCs w:val="24"/>
                <w:lang w:eastAsia="ru-RU"/>
              </w:rPr>
              <w:t>Согласно Приложению об оказании услуги: «Абонент имеет право расторгнуть Приложение в одностороннем порядке, письменно уведомив об этом Оператора не менее чем за 30 дней до даты расторжения». Таким образом, владельцу договора с паспортом необ</w:t>
            </w:r>
            <w:r>
              <w:rPr>
                <w:sz w:val="24"/>
                <w:szCs w:val="24"/>
                <w:lang w:eastAsia="ru-RU"/>
              </w:rPr>
              <w:t>ходимо обратиться на офис</w:t>
            </w:r>
            <w:r>
              <w:rPr>
                <w:sz w:val="24"/>
                <w:szCs w:val="24"/>
                <w:lang w:eastAsia="ru-RU"/>
              </w:rPr>
              <w:t xml:space="preserve"> продаж</w:t>
            </w:r>
            <w:r>
              <w:rPr>
                <w:sz w:val="24"/>
                <w:szCs w:val="24"/>
                <w:lang w:eastAsia="ru-RU"/>
              </w:rPr>
              <w:t xml:space="preserve"> и написать заявление о намерении расторгнуть приложение. </w:t>
            </w:r>
            <w:r>
              <w:rPr>
                <w:sz w:val="24"/>
                <w:szCs w:val="24"/>
              </w:rPr>
              <w:t>Адреса офисов продаж</w:t>
            </w:r>
            <w:r>
              <w:rPr>
                <w:sz w:val="24"/>
                <w:szCs w:val="24"/>
              </w:rPr>
              <w:t xml:space="preserve">: </w:t>
            </w:r>
            <w:hyperlink r:id="rId41" w:history="1">
              <w:r>
                <w:rPr>
                  <w:rStyle w:val="a5"/>
                  <w:sz w:val="24"/>
                  <w:szCs w:val="24"/>
                </w:rPr>
                <w:t>https://www.beltelecom.by/feedback/services-point</w:t>
              </w:r>
            </w:hyperlink>
          </w:p>
          <w:p w14:paraId="40893591" w14:textId="77777777" w:rsidR="00000000" w:rsidRDefault="00444CC4">
            <w:pPr>
              <w:rPr>
                <w:sz w:val="24"/>
                <w:szCs w:val="24"/>
                <w:lang w:val="ru-RU" w:eastAsia="ru-RU"/>
              </w:rPr>
            </w:pPr>
          </w:p>
        </w:tc>
      </w:tr>
      <w:tr w:rsidR="00000000" w14:paraId="078D7223"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A4AA8B9"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FF0000"/>
                <w:sz w:val="28"/>
                <w:szCs w:val="28"/>
              </w:rPr>
            </w:pPr>
            <w:r>
              <w:rPr>
                <w:rFonts w:ascii="Times New Roman" w:hAnsi="Times New Roman" w:cs="Times New Roman"/>
                <w:b/>
                <w:color w:val="FF0000"/>
                <w:sz w:val="28"/>
                <w:szCs w:val="28"/>
              </w:rPr>
              <w:t xml:space="preserve">- </w:t>
            </w:r>
            <w:r>
              <w:rPr>
                <w:rFonts w:ascii="Times New Roman" w:hAnsi="Times New Roman" w:cs="Times New Roman"/>
                <w:b/>
                <w:i/>
                <w:color w:val="FF0000"/>
                <w:sz w:val="28"/>
                <w:szCs w:val="28"/>
              </w:rPr>
              <w:t>дорого платить</w:t>
            </w:r>
          </w:p>
          <w:p w14:paraId="3D378F82"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color w:val="FF0000"/>
                <w:sz w:val="28"/>
                <w:szCs w:val="28"/>
              </w:rPr>
              <w:t>(</w:t>
            </w:r>
            <w:r>
              <w:rPr>
                <w:rFonts w:ascii="Times New Roman" w:hAnsi="Times New Roman" w:cs="Times New Roman"/>
                <w:color w:val="FF0000"/>
                <w:sz w:val="28"/>
                <w:szCs w:val="28"/>
                <w:u w:val="single"/>
              </w:rPr>
              <w:t xml:space="preserve">еще </w:t>
            </w:r>
            <w:r>
              <w:rPr>
                <w:rFonts w:ascii="Times New Roman" w:hAnsi="Times New Roman" w:cs="Times New Roman"/>
                <w:b/>
                <w:color w:val="FF0000"/>
                <w:sz w:val="28"/>
                <w:szCs w:val="28"/>
                <w:u w:val="single"/>
              </w:rPr>
              <w:t>не з</w:t>
            </w:r>
            <w:r>
              <w:rPr>
                <w:rFonts w:ascii="Times New Roman" w:hAnsi="Times New Roman" w:cs="Times New Roman"/>
                <w:b/>
                <w:color w:val="FF0000"/>
                <w:sz w:val="28"/>
                <w:szCs w:val="28"/>
                <w:u w:val="single"/>
              </w:rPr>
              <w:t>аключил договор</w:t>
            </w:r>
            <w:r>
              <w:rPr>
                <w:rFonts w:ascii="Times New Roman" w:hAnsi="Times New Roman" w:cs="Times New Roman"/>
                <w:color w:val="FF0000"/>
                <w:sz w:val="28"/>
                <w:szCs w:val="28"/>
              </w:rPr>
              <w:t xml:space="preserve"> с другим провайдером)</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178940F3" w14:textId="77777777" w:rsidR="00000000" w:rsidRDefault="00444CC4">
            <w:r>
              <w:rPr>
                <w:sz w:val="24"/>
                <w:szCs w:val="24"/>
                <w:lang w:eastAsia="ru-RU"/>
              </w:rPr>
              <w:t>Давайте мы направим ваше обращение специалистам офиса</w:t>
            </w:r>
            <w:r>
              <w:rPr>
                <w:sz w:val="24"/>
                <w:szCs w:val="24"/>
                <w:lang w:eastAsia="ru-RU"/>
              </w:rPr>
              <w:t xml:space="preserve"> продаж</w:t>
            </w:r>
            <w:r>
              <w:rPr>
                <w:sz w:val="24"/>
                <w:szCs w:val="24"/>
                <w:lang w:eastAsia="ru-RU"/>
              </w:rPr>
              <w:t xml:space="preserve"> для рассмотрения возможности предоставления услуг на более выгодных для вас условиях? </w:t>
            </w:r>
          </w:p>
        </w:tc>
      </w:tr>
      <w:tr w:rsidR="00000000" w14:paraId="40570F86" w14:textId="77777777">
        <w:tc>
          <w:tcPr>
            <w:tcW w:w="2614" w:type="dxa"/>
            <w:tcBorders>
              <w:top w:val="single" w:sz="4" w:space="0" w:color="000000"/>
              <w:left w:val="single" w:sz="4" w:space="0" w:color="000000"/>
              <w:bottom w:val="single" w:sz="4" w:space="0" w:color="000000"/>
              <w:right w:val="single" w:sz="4" w:space="0" w:color="000000"/>
            </w:tcBorders>
            <w:shd w:val="clear" w:color="auto" w:fill="EBF1DE"/>
          </w:tcPr>
          <w:p w14:paraId="5860639B"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rPr>
                <w:rFonts w:ascii="Times New Roman" w:hAnsi="Times New Roman" w:cs="Times New Roman"/>
                <w:sz w:val="28"/>
                <w:szCs w:val="28"/>
              </w:rPr>
              <w:t>согласен</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EBF1DE"/>
          </w:tcPr>
          <w:p w14:paraId="04DA28AC" w14:textId="77777777" w:rsidR="00000000" w:rsidRDefault="00444CC4">
            <w:r>
              <w:rPr>
                <w:sz w:val="24"/>
                <w:szCs w:val="24"/>
                <w:lang w:eastAsia="ru-RU"/>
              </w:rPr>
              <w:t>Оставьте, пожалуйста, Ваш контактный мобильный номер телефон</w:t>
            </w:r>
            <w:r>
              <w:rPr>
                <w:sz w:val="24"/>
                <w:szCs w:val="24"/>
                <w:lang w:eastAsia="ru-RU"/>
              </w:rPr>
              <w:t>а.</w:t>
            </w:r>
          </w:p>
        </w:tc>
      </w:tr>
      <w:tr w:rsidR="00000000" w14:paraId="229F2853"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6FB54A1"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rPr>
                <w:rFonts w:ascii="Times New Roman" w:hAnsi="Times New Roman" w:cs="Times New Roman"/>
                <w:sz w:val="28"/>
                <w:szCs w:val="28"/>
              </w:rPr>
              <w:t>не согласен</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52EA933B" w14:textId="77777777" w:rsidR="00000000" w:rsidRDefault="00444CC4">
            <w:pPr>
              <w:rPr>
                <w:sz w:val="24"/>
                <w:szCs w:val="24"/>
                <w:lang w:val="ru-RU" w:eastAsia="ru-RU"/>
              </w:rPr>
            </w:pPr>
            <w:r>
              <w:rPr>
                <w:sz w:val="24"/>
                <w:szCs w:val="24"/>
                <w:lang w:eastAsia="ru-RU"/>
              </w:rPr>
              <w:t xml:space="preserve">Согласно Приложению об оказании услуги: «Абонент имеет право расторгнуть Приложение в одностороннем порядке, письменно уведомив об этом Оператора не менее чем за 30 дней до даты расторжения». Таким </w:t>
            </w:r>
            <w:r>
              <w:rPr>
                <w:sz w:val="24"/>
                <w:szCs w:val="24"/>
                <w:lang w:eastAsia="ru-RU"/>
              </w:rPr>
              <w:lastRenderedPageBreak/>
              <w:t>образом, владельцу договора с паспортом не</w:t>
            </w:r>
            <w:r>
              <w:rPr>
                <w:sz w:val="24"/>
                <w:szCs w:val="24"/>
                <w:lang w:eastAsia="ru-RU"/>
              </w:rPr>
              <w:t>обходимо обратиться на офис</w:t>
            </w:r>
            <w:r>
              <w:rPr>
                <w:sz w:val="24"/>
                <w:szCs w:val="24"/>
                <w:lang w:eastAsia="ru-RU"/>
              </w:rPr>
              <w:t xml:space="preserve"> продаж</w:t>
            </w:r>
            <w:r>
              <w:rPr>
                <w:sz w:val="24"/>
                <w:szCs w:val="24"/>
                <w:lang w:eastAsia="ru-RU"/>
              </w:rPr>
              <w:t xml:space="preserve"> и написать заявление о намерении расторгнуть приложение. </w:t>
            </w:r>
            <w:r>
              <w:rPr>
                <w:sz w:val="24"/>
                <w:szCs w:val="24"/>
              </w:rPr>
              <w:t>Адреса офисов продаж</w:t>
            </w:r>
            <w:r>
              <w:rPr>
                <w:sz w:val="24"/>
                <w:szCs w:val="24"/>
              </w:rPr>
              <w:t xml:space="preserve">: </w:t>
            </w:r>
            <w:hyperlink r:id="rId42" w:history="1">
              <w:r>
                <w:rPr>
                  <w:rStyle w:val="a5"/>
                  <w:sz w:val="24"/>
                  <w:szCs w:val="24"/>
                </w:rPr>
                <w:t>https://www.beltelecom.by/feedback/services-point</w:t>
              </w:r>
            </w:hyperlink>
          </w:p>
          <w:p w14:paraId="0C1F2A1C" w14:textId="77777777" w:rsidR="00000000" w:rsidRDefault="00444CC4">
            <w:pPr>
              <w:rPr>
                <w:sz w:val="24"/>
                <w:szCs w:val="24"/>
                <w:lang w:val="ru-RU" w:eastAsia="ru-RU"/>
              </w:rPr>
            </w:pPr>
          </w:p>
        </w:tc>
      </w:tr>
      <w:tr w:rsidR="00000000" w14:paraId="009F098C"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4EDABBD0"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color w:val="FF0000"/>
                <w:sz w:val="28"/>
                <w:szCs w:val="28"/>
              </w:rPr>
              <w:lastRenderedPageBreak/>
              <w:t xml:space="preserve">- </w:t>
            </w:r>
            <w:r>
              <w:rPr>
                <w:rFonts w:ascii="Times New Roman" w:hAnsi="Times New Roman" w:cs="Times New Roman"/>
                <w:b/>
                <w:i/>
                <w:color w:val="FF0000"/>
                <w:sz w:val="28"/>
                <w:szCs w:val="28"/>
              </w:rPr>
              <w:t>дорого платить</w:t>
            </w:r>
            <w:r>
              <w:rPr>
                <w:rFonts w:ascii="Times New Roman" w:hAnsi="Times New Roman" w:cs="Times New Roman"/>
                <w:b/>
                <w:color w:val="FF0000"/>
                <w:sz w:val="28"/>
                <w:szCs w:val="28"/>
              </w:rPr>
              <w:t xml:space="preserve"> </w:t>
            </w:r>
            <w:r>
              <w:rPr>
                <w:rFonts w:ascii="Times New Roman" w:hAnsi="Times New Roman" w:cs="Times New Roman"/>
                <w:color w:val="FF0000"/>
                <w:sz w:val="28"/>
                <w:szCs w:val="28"/>
              </w:rPr>
              <w:t>(</w:t>
            </w:r>
            <w:r>
              <w:rPr>
                <w:rFonts w:ascii="Times New Roman" w:hAnsi="Times New Roman" w:cs="Times New Roman"/>
                <w:b/>
                <w:color w:val="FF0000"/>
                <w:sz w:val="28"/>
                <w:szCs w:val="28"/>
                <w:u w:val="single"/>
              </w:rPr>
              <w:t>уже за</w:t>
            </w:r>
            <w:r>
              <w:rPr>
                <w:rFonts w:ascii="Times New Roman" w:hAnsi="Times New Roman" w:cs="Times New Roman"/>
                <w:b/>
                <w:color w:val="FF0000"/>
                <w:sz w:val="28"/>
                <w:szCs w:val="28"/>
                <w:u w:val="single"/>
              </w:rPr>
              <w:t>ключил</w:t>
            </w:r>
            <w:r>
              <w:rPr>
                <w:rFonts w:ascii="Times New Roman" w:hAnsi="Times New Roman" w:cs="Times New Roman"/>
                <w:color w:val="FF0000"/>
                <w:sz w:val="28"/>
                <w:szCs w:val="28"/>
              </w:rPr>
              <w:t xml:space="preserve"> договор с другим провайдером)</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3863F53A" w14:textId="77777777" w:rsidR="00000000" w:rsidRDefault="00444CC4">
            <w:pPr>
              <w:rPr>
                <w:sz w:val="24"/>
                <w:szCs w:val="24"/>
                <w:lang w:val="ru-RU" w:eastAsia="ru-RU"/>
              </w:rPr>
            </w:pPr>
            <w:r>
              <w:rPr>
                <w:sz w:val="24"/>
                <w:szCs w:val="24"/>
                <w:lang w:eastAsia="ru-RU"/>
              </w:rPr>
              <w:t>Жаль, что Вы не обратились к нам ранее, мы бы рассмотрели возможность предоставления услуг на более выгодных для Вас условиях. Согласно Приложению об оказании услуги: «Абонент имеет право расторгнуть Приложение в одност</w:t>
            </w:r>
            <w:r>
              <w:rPr>
                <w:sz w:val="24"/>
                <w:szCs w:val="24"/>
                <w:lang w:eastAsia="ru-RU"/>
              </w:rPr>
              <w:t xml:space="preserve">ороннем порядке, письменно уведомив об этом Оператора не менее чем за 30 дней до даты расторжения». Таким образом, владельцу договора с паспортом необходимо обратиться на </w:t>
            </w:r>
            <w:r>
              <w:rPr>
                <w:sz w:val="24"/>
                <w:szCs w:val="24"/>
                <w:lang w:eastAsia="ru-RU"/>
              </w:rPr>
              <w:t>офис</w:t>
            </w:r>
            <w:r>
              <w:rPr>
                <w:sz w:val="24"/>
                <w:szCs w:val="24"/>
                <w:lang w:eastAsia="ru-RU"/>
              </w:rPr>
              <w:t xml:space="preserve"> продаж</w:t>
            </w:r>
            <w:r>
              <w:rPr>
                <w:sz w:val="24"/>
                <w:szCs w:val="24"/>
                <w:lang w:eastAsia="ru-RU"/>
              </w:rPr>
              <w:t xml:space="preserve"> и написать заявление о намерении расторгнуть приложение</w:t>
            </w:r>
            <w:r>
              <w:rPr>
                <w:sz w:val="24"/>
                <w:szCs w:val="24"/>
                <w:lang w:eastAsia="ru-RU"/>
              </w:rPr>
              <w:t xml:space="preserve">. </w:t>
            </w:r>
            <w:r>
              <w:rPr>
                <w:sz w:val="24"/>
                <w:szCs w:val="24"/>
              </w:rPr>
              <w:t>Адреса офисов пр</w:t>
            </w:r>
            <w:r>
              <w:rPr>
                <w:sz w:val="24"/>
                <w:szCs w:val="24"/>
              </w:rPr>
              <w:t>одаж</w:t>
            </w:r>
            <w:r>
              <w:rPr>
                <w:sz w:val="24"/>
                <w:szCs w:val="24"/>
              </w:rPr>
              <w:t xml:space="preserve">: </w:t>
            </w:r>
            <w:hyperlink r:id="rId43" w:history="1">
              <w:r>
                <w:rPr>
                  <w:rStyle w:val="a5"/>
                  <w:sz w:val="24"/>
                  <w:szCs w:val="24"/>
                </w:rPr>
                <w:t>https://www.beltelecom.by/feedback/services-point</w:t>
              </w:r>
            </w:hyperlink>
          </w:p>
          <w:p w14:paraId="6DC383AA" w14:textId="77777777" w:rsidR="00000000" w:rsidRDefault="00444CC4">
            <w:pPr>
              <w:rPr>
                <w:sz w:val="24"/>
                <w:szCs w:val="24"/>
                <w:lang w:val="ru-RU" w:eastAsia="ru-RU"/>
              </w:rPr>
            </w:pPr>
          </w:p>
        </w:tc>
      </w:tr>
      <w:tr w:rsidR="00000000" w14:paraId="059D5C4A"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703DEBD7"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Расторжение</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128D88DA" w14:textId="77777777" w:rsidR="00000000" w:rsidRDefault="00444CC4">
            <w:pPr>
              <w:rPr>
                <w:sz w:val="24"/>
                <w:szCs w:val="24"/>
                <w:lang w:val="ru-RU"/>
              </w:rPr>
            </w:pPr>
            <w:r>
              <w:rPr>
                <w:sz w:val="24"/>
                <w:szCs w:val="24"/>
                <w:lang w:val="ru-RU"/>
              </w:rPr>
              <w:t>Здравствуйте. Для расторжения владельцу договора необходимо уведомить оператора за 30 дней о своем намерении.  (Согласно</w:t>
            </w:r>
            <w:r>
              <w:rPr>
                <w:sz w:val="24"/>
                <w:szCs w:val="24"/>
                <w:lang w:val="ru-RU"/>
              </w:rPr>
              <w:t xml:space="preserve"> Приложению об оказании услуги: «Абонент имеет право расторгнуть Приложение в одностороннем порядке, письменно уведомив об этом Оператора не менее чем за 30 дней до даты расторжения». )</w:t>
            </w:r>
          </w:p>
          <w:p w14:paraId="5AC7C7DE" w14:textId="77777777" w:rsidR="00000000" w:rsidRDefault="00444CC4">
            <w:pPr>
              <w:rPr>
                <w:sz w:val="24"/>
                <w:szCs w:val="24"/>
                <w:lang w:val="ru-RU"/>
              </w:rPr>
            </w:pPr>
          </w:p>
          <w:p w14:paraId="3D4B8416" w14:textId="77777777" w:rsidR="00000000" w:rsidRDefault="00444CC4">
            <w:pPr>
              <w:rPr>
                <w:sz w:val="24"/>
                <w:szCs w:val="24"/>
                <w:lang w:val="ru-RU"/>
              </w:rPr>
            </w:pPr>
            <w:r>
              <w:rPr>
                <w:sz w:val="24"/>
                <w:szCs w:val="24"/>
                <w:lang w:val="ru-RU"/>
              </w:rPr>
              <w:t>По данной заявке можем зафиксировать уведомление о намерении расторгн</w:t>
            </w:r>
            <w:r>
              <w:rPr>
                <w:sz w:val="24"/>
                <w:szCs w:val="24"/>
                <w:lang w:val="ru-RU"/>
              </w:rPr>
              <w:t>уть договор. Через 30 дней владельцу с паспортом и комплектом оборудования (см. в акте приёма-передачи оборудования) необходимо обратиться в офис продаж и написать заявление о расторжении приложения. На момент расторжения на договоре не должно быть задолже</w:t>
            </w:r>
            <w:r>
              <w:rPr>
                <w:sz w:val="24"/>
                <w:szCs w:val="24"/>
                <w:lang w:val="ru-RU"/>
              </w:rPr>
              <w:t xml:space="preserve">нности. Обратиться можно по адресу ул. Харьковская, 1 каб. 99 или по адресам, размещённым на сайте: </w:t>
            </w:r>
            <w:hyperlink r:id="rId44" w:history="1">
              <w:r>
                <w:rPr>
                  <w:rStyle w:val="a5"/>
                  <w:sz w:val="24"/>
                  <w:szCs w:val="24"/>
                </w:rPr>
                <w:t>https://www.beltelecom.by/feedback/services-point</w:t>
              </w:r>
            </w:hyperlink>
          </w:p>
          <w:p w14:paraId="1517242D" w14:textId="77777777" w:rsidR="00000000" w:rsidRDefault="00444CC4">
            <w:pPr>
              <w:rPr>
                <w:sz w:val="24"/>
                <w:szCs w:val="24"/>
                <w:lang w:val="ru-RU"/>
              </w:rPr>
            </w:pPr>
          </w:p>
          <w:p w14:paraId="33D38034" w14:textId="77777777" w:rsidR="00000000" w:rsidRDefault="00444CC4">
            <w:pPr>
              <w:rPr>
                <w:sz w:val="24"/>
                <w:szCs w:val="24"/>
                <w:lang w:val="ru-RU"/>
              </w:rPr>
            </w:pPr>
            <w:r>
              <w:rPr>
                <w:sz w:val="24"/>
                <w:szCs w:val="24"/>
                <w:lang w:val="ru-RU"/>
              </w:rPr>
              <w:t>Если не планируете пользоваться услугой</w:t>
            </w:r>
            <w:r>
              <w:rPr>
                <w:sz w:val="24"/>
                <w:szCs w:val="24"/>
                <w:lang w:val="ru-RU"/>
              </w:rPr>
              <w:t xml:space="preserve"> в течении 30 дней, можете воспользоваться услугой </w:t>
            </w:r>
          </w:p>
          <w:p w14:paraId="53EA2B06" w14:textId="77777777" w:rsidR="00000000" w:rsidRDefault="00444CC4">
            <w:pPr>
              <w:rPr>
                <w:sz w:val="24"/>
                <w:szCs w:val="24"/>
              </w:rPr>
            </w:pPr>
            <w:r>
              <w:rPr>
                <w:sz w:val="24"/>
                <w:szCs w:val="24"/>
                <w:lang w:val="ru-RU"/>
              </w:rPr>
              <w:t xml:space="preserve">Добровольной блокировки на 30 дней через приложение Мой Белтелеком либо в личном кабинете на сайте </w:t>
            </w:r>
            <w:r>
              <w:rPr>
                <w:sz w:val="24"/>
                <w:szCs w:val="24"/>
              </w:rPr>
              <w:t>beltelecom</w:t>
            </w:r>
            <w:r>
              <w:rPr>
                <w:sz w:val="24"/>
                <w:szCs w:val="24"/>
                <w:lang w:val="ru-RU"/>
              </w:rPr>
              <w:t>.</w:t>
            </w:r>
            <w:r>
              <w:rPr>
                <w:sz w:val="24"/>
                <w:szCs w:val="24"/>
              </w:rPr>
              <w:t>by</w:t>
            </w:r>
          </w:p>
          <w:p w14:paraId="598160BE" w14:textId="77777777" w:rsidR="00000000" w:rsidRDefault="00444CC4">
            <w:pPr>
              <w:rPr>
                <w:sz w:val="24"/>
                <w:szCs w:val="24"/>
              </w:rPr>
            </w:pPr>
          </w:p>
          <w:p w14:paraId="53693183" w14:textId="77777777" w:rsidR="00000000" w:rsidRDefault="00444CC4">
            <w:r>
              <w:rPr>
                <w:sz w:val="24"/>
                <w:szCs w:val="24"/>
              </w:rPr>
              <w:t>Обращаю Ваше внимание, договор продолжает действовать до подписания документов о расторжен</w:t>
            </w:r>
            <w:r>
              <w:rPr>
                <w:sz w:val="24"/>
                <w:szCs w:val="24"/>
              </w:rPr>
              <w:t>ии. Уведомление о намерении расторгнуть договор НЕ приостанавливает начисления.</w:t>
            </w:r>
          </w:p>
        </w:tc>
      </w:tr>
      <w:tr w:rsidR="00000000" w14:paraId="036A701D"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00EA335E"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both"/>
              <w:rPr>
                <w:rFonts w:ascii="Times New Roman" w:hAnsi="Times New Roman" w:cs="Times New Roman"/>
                <w:b/>
                <w:sz w:val="28"/>
                <w:szCs w:val="28"/>
              </w:rPr>
            </w:pP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33C13E45" w14:textId="77777777" w:rsidR="00000000" w:rsidRDefault="00444CC4">
            <w:pPr>
              <w:rPr>
                <w:sz w:val="24"/>
                <w:szCs w:val="24"/>
              </w:rPr>
            </w:pPr>
            <w:r>
              <w:rPr>
                <w:sz w:val="24"/>
                <w:szCs w:val="24"/>
              </w:rPr>
              <w:t>Владельцу договора с паспортом и комплектом оборудования согласно акту приема-передачи необходимо обращаться в офис продаж для расторжения.</w:t>
            </w:r>
          </w:p>
          <w:p w14:paraId="177E9B7C" w14:textId="77777777" w:rsidR="00000000" w:rsidRDefault="00444CC4">
            <w:pPr>
              <w:rPr>
                <w:sz w:val="24"/>
                <w:szCs w:val="24"/>
              </w:rPr>
            </w:pPr>
            <w:r>
              <w:rPr>
                <w:sz w:val="24"/>
                <w:szCs w:val="24"/>
              </w:rPr>
              <w:t>В день обращения в офис продаж дог</w:t>
            </w:r>
            <w:r>
              <w:rPr>
                <w:sz w:val="24"/>
                <w:szCs w:val="24"/>
              </w:rPr>
              <w:t>овор могут не расторгнуть, так как согласно Приложению об оказании услуги: «Абонент имеет право расторгнуть Приложение в одностороннем порядке, письменно уведомив об этом Оператора не менее чем за 30 дней до даты расторжения».</w:t>
            </w:r>
          </w:p>
          <w:p w14:paraId="6F1FAEC9" w14:textId="77777777" w:rsidR="00000000" w:rsidRDefault="00444CC4">
            <w:pPr>
              <w:rPr>
                <w:sz w:val="24"/>
                <w:szCs w:val="24"/>
              </w:rPr>
            </w:pPr>
          </w:p>
          <w:p w14:paraId="2D814933" w14:textId="77777777" w:rsidR="00000000" w:rsidRDefault="00444CC4">
            <w:pPr>
              <w:rPr>
                <w:sz w:val="24"/>
                <w:szCs w:val="24"/>
              </w:rPr>
            </w:pPr>
            <w:r>
              <w:rPr>
                <w:sz w:val="24"/>
                <w:szCs w:val="24"/>
              </w:rPr>
              <w:t>Обратиться можно по адресам:</w:t>
            </w:r>
          </w:p>
          <w:p w14:paraId="53E1E23F" w14:textId="77777777" w:rsidR="00000000" w:rsidRDefault="00444CC4">
            <w:pPr>
              <w:rPr>
                <w:sz w:val="24"/>
                <w:szCs w:val="24"/>
              </w:rPr>
            </w:pPr>
            <w:r>
              <w:rPr>
                <w:sz w:val="24"/>
                <w:szCs w:val="24"/>
              </w:rPr>
              <w:lastRenderedPageBreak/>
              <w:t>- ул. Харьковская, 1 каб. 99;</w:t>
            </w:r>
          </w:p>
          <w:p w14:paraId="1BB177FC" w14:textId="77777777" w:rsidR="00000000" w:rsidRDefault="00444CC4">
            <w:pPr>
              <w:rPr>
                <w:sz w:val="24"/>
                <w:szCs w:val="24"/>
              </w:rPr>
            </w:pPr>
            <w:r>
              <w:rPr>
                <w:sz w:val="24"/>
                <w:szCs w:val="24"/>
              </w:rPr>
              <w:t>- ул. Старовиленская, 87;</w:t>
            </w:r>
          </w:p>
          <w:p w14:paraId="0254C402" w14:textId="77777777" w:rsidR="00000000" w:rsidRDefault="00444CC4">
            <w:pPr>
              <w:rPr>
                <w:sz w:val="24"/>
                <w:szCs w:val="24"/>
              </w:rPr>
            </w:pPr>
            <w:r>
              <w:rPr>
                <w:sz w:val="24"/>
                <w:szCs w:val="24"/>
              </w:rPr>
              <w:t>- ул. Энгельса, 6;</w:t>
            </w:r>
          </w:p>
          <w:p w14:paraId="08F042D1" w14:textId="77777777" w:rsidR="00000000" w:rsidRDefault="00444CC4">
            <w:pPr>
              <w:rPr>
                <w:sz w:val="24"/>
                <w:szCs w:val="24"/>
              </w:rPr>
            </w:pPr>
            <w:r>
              <w:rPr>
                <w:sz w:val="24"/>
                <w:szCs w:val="24"/>
              </w:rPr>
              <w:t xml:space="preserve">- ул. Матусевича, 13; </w:t>
            </w:r>
          </w:p>
          <w:p w14:paraId="0440075A" w14:textId="77777777" w:rsidR="00000000" w:rsidRDefault="00444CC4">
            <w:pPr>
              <w:rPr>
                <w:sz w:val="24"/>
                <w:szCs w:val="24"/>
              </w:rPr>
            </w:pPr>
            <w:r>
              <w:rPr>
                <w:sz w:val="24"/>
                <w:szCs w:val="24"/>
              </w:rPr>
              <w:t>- ул. Искалиева, 12 корп. 1.</w:t>
            </w:r>
          </w:p>
          <w:p w14:paraId="2766AD60" w14:textId="77777777" w:rsidR="00000000" w:rsidRDefault="00444CC4">
            <w:pPr>
              <w:rPr>
                <w:sz w:val="24"/>
                <w:szCs w:val="24"/>
              </w:rPr>
            </w:pPr>
            <w:r>
              <w:rPr>
                <w:sz w:val="24"/>
                <w:szCs w:val="24"/>
              </w:rPr>
              <w:t xml:space="preserve">Время работы офисов продаж размещено на сайте: https://www.beltelecom.by/feedback/services-point </w:t>
            </w:r>
          </w:p>
          <w:p w14:paraId="29161478" w14:textId="77777777" w:rsidR="00000000" w:rsidRDefault="00444CC4">
            <w:pPr>
              <w:rPr>
                <w:sz w:val="24"/>
                <w:szCs w:val="24"/>
              </w:rPr>
            </w:pPr>
            <w:r>
              <w:rPr>
                <w:sz w:val="24"/>
                <w:szCs w:val="24"/>
              </w:rPr>
              <w:t>(в торговых павильонах договор</w:t>
            </w:r>
            <w:r>
              <w:rPr>
                <w:sz w:val="24"/>
                <w:szCs w:val="24"/>
              </w:rPr>
              <w:t xml:space="preserve"> расторгнуть нельзя!)</w:t>
            </w:r>
          </w:p>
          <w:p w14:paraId="4F1C1550" w14:textId="77777777" w:rsidR="00000000" w:rsidRDefault="00444CC4">
            <w:pPr>
              <w:rPr>
                <w:sz w:val="24"/>
                <w:szCs w:val="24"/>
              </w:rPr>
            </w:pPr>
          </w:p>
        </w:tc>
      </w:tr>
      <w:tr w:rsidR="00000000" w14:paraId="2BBF999A"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55BB80B"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lang w:val="ru-RU"/>
              </w:rPr>
              <w:lastRenderedPageBreak/>
              <w:t>Возврат</w:t>
            </w:r>
            <w:r>
              <w:rPr>
                <w:rFonts w:ascii="Times New Roman" w:hAnsi="Times New Roman" w:cs="Times New Roman"/>
                <w:b/>
                <w:sz w:val="28"/>
                <w:szCs w:val="28"/>
                <w:lang w:val="ru-RU"/>
              </w:rPr>
              <w:t xml:space="preserve"> средств при расторжении</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4AB0379E" w14:textId="77777777" w:rsidR="00000000" w:rsidRDefault="00444CC4">
            <w:pPr>
              <w:rPr>
                <w:lang w:val="ru-RU"/>
              </w:rPr>
            </w:pPr>
            <w:r>
              <w:rPr>
                <w:lang w:val="ru-RU"/>
              </w:rPr>
              <w:t xml:space="preserve">При расторжении Приложения Оператор возвращает </w:t>
            </w:r>
          </w:p>
          <w:p w14:paraId="65527606" w14:textId="77777777" w:rsidR="00000000" w:rsidRDefault="00444CC4">
            <w:pPr>
              <w:rPr>
                <w:lang w:val="ru-RU"/>
              </w:rPr>
            </w:pPr>
            <w:r>
              <w:rPr>
                <w:lang w:val="ru-RU"/>
              </w:rPr>
              <w:t>Абоненту сумму оставшихся на его лицевом счёту денежных средств путём их перечисления в счёт оплаты за услуги электросвязи, либо путём возврата денежных</w:t>
            </w:r>
            <w:r>
              <w:rPr>
                <w:lang w:val="ru-RU"/>
              </w:rPr>
              <w:t xml:space="preserve"> средств.</w:t>
            </w:r>
          </w:p>
          <w:p w14:paraId="2786A4EA" w14:textId="77777777" w:rsidR="00000000" w:rsidRDefault="00444CC4">
            <w:pPr>
              <w:rPr>
                <w:lang w:val="ru-RU"/>
              </w:rPr>
            </w:pPr>
          </w:p>
          <w:p w14:paraId="73716B96" w14:textId="77777777" w:rsidR="00000000" w:rsidRDefault="00444CC4">
            <w:pPr>
              <w:rPr>
                <w:lang w:val="ru-RU"/>
              </w:rPr>
            </w:pPr>
            <w:r>
              <w:rPr>
                <w:lang w:val="ru-RU"/>
              </w:rPr>
              <w:t>Согласно условиям заключённого договора п.п. 7.2 " Настоящее Приложение может быть расторгнуто по требованию одной из сторон с уведомлением об этом другой стороны письменно за 30 дней до дня расторжения". Далее Вам необходимо посетить офис прода</w:t>
            </w:r>
            <w:r>
              <w:rPr>
                <w:lang w:val="ru-RU"/>
              </w:rPr>
              <w:t>ж с документом, удостоверяющим личность, и возвратить в полной комплектации переданное Вам оборудование.</w:t>
            </w:r>
          </w:p>
          <w:p w14:paraId="61395DBD" w14:textId="77777777" w:rsidR="00000000" w:rsidRDefault="00444CC4">
            <w:pPr>
              <w:rPr>
                <w:lang w:val="ru-RU"/>
              </w:rPr>
            </w:pPr>
          </w:p>
          <w:p w14:paraId="70CE0C6D" w14:textId="77777777" w:rsidR="00000000" w:rsidRDefault="00444CC4">
            <w:r>
              <w:rPr>
                <w:rFonts w:eastAsia="sans-serif"/>
                <w:i/>
                <w:iCs/>
                <w:color w:val="313234"/>
                <w:sz w:val="24"/>
                <w:szCs w:val="24"/>
              </w:rPr>
              <w:t>7.1.8 В случае, если на лицевом счёте недостаточно средств для оплаты оказываемого ежесуточного объёма Услуг, Оператор временно приостанавливает оказа</w:t>
            </w:r>
            <w:r>
              <w:rPr>
                <w:rFonts w:eastAsia="sans-serif"/>
                <w:i/>
                <w:iCs/>
                <w:color w:val="313234"/>
                <w:sz w:val="24"/>
                <w:szCs w:val="24"/>
              </w:rPr>
              <w:t>ние Услуг, включая дополнительные услуги/сервисы. На период временного прекращения доступа к </w:t>
            </w:r>
            <w:r>
              <w:rPr>
                <w:rStyle w:val="a4"/>
                <w:rFonts w:eastAsia="sans-serif"/>
                <w:color w:val="313234"/>
                <w:sz w:val="24"/>
                <w:szCs w:val="24"/>
              </w:rPr>
              <w:t>Пакету услуг, в т.ч.</w:t>
            </w:r>
            <w:r>
              <w:rPr>
                <w:rFonts w:eastAsia="sans-serif"/>
                <w:i/>
                <w:iCs/>
                <w:color w:val="313234"/>
                <w:sz w:val="24"/>
                <w:szCs w:val="24"/>
              </w:rPr>
              <w:t> к иным дополнительным услугам и сервисам, входящим в состав </w:t>
            </w:r>
            <w:r>
              <w:rPr>
                <w:rStyle w:val="a4"/>
                <w:rFonts w:eastAsia="sans-serif"/>
                <w:color w:val="313234"/>
                <w:sz w:val="24"/>
                <w:szCs w:val="24"/>
              </w:rPr>
              <w:t>Пакета услуг</w:t>
            </w:r>
            <w:r>
              <w:rPr>
                <w:rFonts w:eastAsia="sans-serif"/>
                <w:i/>
                <w:iCs/>
                <w:color w:val="313234"/>
                <w:sz w:val="24"/>
                <w:szCs w:val="24"/>
              </w:rPr>
              <w:t>, по причине нулевого или отрицательного баланса лицевого счета, Абоне</w:t>
            </w:r>
            <w:r>
              <w:rPr>
                <w:rFonts w:eastAsia="sans-serif"/>
                <w:i/>
                <w:iCs/>
                <w:color w:val="313234"/>
                <w:sz w:val="24"/>
                <w:szCs w:val="24"/>
              </w:rPr>
              <w:t xml:space="preserve">нт не освобождается от плановых ежемесячных платежей. Начисление ежемесячной платы за оказание Пакета услуг, включающего услугу Интернет LTE, производится до момента расторжения договорных отношений. Начисление ежемесячной платы по остальным Пакетам услуг </w:t>
            </w:r>
            <w:r>
              <w:rPr>
                <w:rFonts w:eastAsia="sans-serif"/>
                <w:i/>
                <w:iCs/>
                <w:color w:val="313234"/>
                <w:sz w:val="24"/>
                <w:szCs w:val="24"/>
              </w:rPr>
              <w:t>производится до конца текущего календарного месяца, с начала нового календарного месяца ежемесячная плата за оказание Пакета услуг не начисляется.</w:t>
            </w:r>
          </w:p>
        </w:tc>
      </w:tr>
      <w:tr w:rsidR="00000000" w14:paraId="28F2E399" w14:textId="77777777">
        <w:tc>
          <w:tcPr>
            <w:tcW w:w="2614" w:type="dxa"/>
            <w:vMerge w:val="restart"/>
            <w:tcBorders>
              <w:top w:val="single" w:sz="4" w:space="0" w:color="000000"/>
              <w:left w:val="single" w:sz="4" w:space="0" w:color="000000"/>
              <w:right w:val="single" w:sz="4" w:space="0" w:color="000000"/>
            </w:tcBorders>
            <w:shd w:val="clear" w:color="auto" w:fill="auto"/>
          </w:tcPr>
          <w:p w14:paraId="707460EA"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8"/>
                <w:szCs w:val="28"/>
                <w:lang w:val="ru-RU"/>
              </w:rPr>
            </w:pPr>
            <w:r>
              <w:rPr>
                <w:rFonts w:ascii="Times New Roman" w:hAnsi="Times New Roman" w:cs="Times New Roman"/>
                <w:b/>
                <w:sz w:val="28"/>
                <w:szCs w:val="28"/>
                <w:lang w:val="ru-RU"/>
              </w:rPr>
              <w:t>Стандартный</w:t>
            </w:r>
            <w:r>
              <w:rPr>
                <w:rFonts w:ascii="Times New Roman" w:hAnsi="Times New Roman" w:cs="Times New Roman"/>
                <w:b/>
                <w:sz w:val="28"/>
                <w:szCs w:val="28"/>
                <w:lang w:val="ru-RU"/>
              </w:rPr>
              <w:t xml:space="preserve"> комплект оборудования</w:t>
            </w:r>
            <w:r>
              <w:rPr>
                <w:rFonts w:ascii="Times New Roman" w:hAnsi="Times New Roman" w:cs="Times New Roman"/>
                <w:b/>
                <w:sz w:val="28"/>
                <w:szCs w:val="28"/>
                <w:lang w:val="ru-RU"/>
              </w:rPr>
              <w:br/>
            </w:r>
          </w:p>
          <w:p w14:paraId="3BB6E526"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sans-serif"/>
                <w:sz w:val="24"/>
                <w:szCs w:val="24"/>
                <w:lang w:val="ru-RU"/>
              </w:rPr>
            </w:pPr>
            <w:r>
              <w:rPr>
                <w:rFonts w:ascii="Times New Roman" w:hAnsi="Times New Roman" w:cs="Times New Roman"/>
                <w:b/>
                <w:sz w:val="28"/>
                <w:szCs w:val="28"/>
                <w:lang w:val="ru-RU"/>
              </w:rPr>
              <w:br/>
            </w:r>
            <w:hyperlink r:id="rId45" w:history="1">
              <w:r>
                <w:rPr>
                  <w:rStyle w:val="a5"/>
                  <w:rFonts w:ascii="Times New Roman" w:hAnsi="Times New Roman" w:cs="Times New Roman"/>
                  <w:b/>
                  <w:sz w:val="28"/>
                  <w:szCs w:val="28"/>
                  <w:lang w:val="ru-RU"/>
                </w:rPr>
                <w:t>http://10.248.4.95/index.php?r=helper/index&amp;part=2518&amp;chapt=3934</w:t>
              </w:r>
            </w:hyperlink>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7281AB42" w14:textId="77777777" w:rsidR="00000000" w:rsidRDefault="00444CC4">
            <w:pPr>
              <w:rPr>
                <w:rFonts w:eastAsia="sans-serif"/>
                <w:sz w:val="24"/>
                <w:szCs w:val="24"/>
                <w:lang w:val="ru-RU"/>
              </w:rPr>
            </w:pPr>
            <w:r>
              <w:rPr>
                <w:rFonts w:eastAsia="sans-serif"/>
                <w:sz w:val="24"/>
                <w:szCs w:val="24"/>
                <w:lang w:val="ru-RU"/>
              </w:rPr>
              <w:t>Полный комплект оборудования, который Вам выдавался, указан в акте приема-передачи.</w:t>
            </w:r>
            <w:r>
              <w:rPr>
                <w:rFonts w:eastAsia="sans-serif"/>
                <w:sz w:val="24"/>
                <w:szCs w:val="24"/>
                <w:lang w:val="ru-RU"/>
              </w:rPr>
              <w:br/>
            </w:r>
            <w:r>
              <w:rPr>
                <w:rFonts w:eastAsia="sans-serif"/>
                <w:sz w:val="24"/>
                <w:szCs w:val="24"/>
                <w:lang w:val="ru-RU"/>
              </w:rPr>
              <w:br/>
            </w:r>
            <w:r>
              <w:rPr>
                <w:rFonts w:eastAsia="Times New Roman"/>
                <w:sz w:val="24"/>
                <w:szCs w:val="24"/>
                <w:lang w:val="ru-RU" w:eastAsia="ru-RU"/>
              </w:rPr>
              <w:t>Важно! Комплектация различных моделей модемов может отличаться! Например, модем TS-4224 поставляе</w:t>
            </w:r>
            <w:r>
              <w:rPr>
                <w:rFonts w:eastAsia="Times New Roman"/>
                <w:sz w:val="24"/>
                <w:szCs w:val="24"/>
                <w:lang w:val="ru-RU" w:eastAsia="ru-RU"/>
              </w:rPr>
              <w:t>тся без сетевого кабеля и телефонного провода.</w:t>
            </w:r>
            <w:r>
              <w:rPr>
                <w:rFonts w:eastAsia="Times New Roman"/>
                <w:sz w:val="24"/>
                <w:szCs w:val="24"/>
                <w:lang w:eastAsia="ru-RU"/>
              </w:rPr>
              <w:t xml:space="preserve"> </w:t>
            </w:r>
            <w:r>
              <w:rPr>
                <w:rFonts w:eastAsia="Times New Roman"/>
                <w:sz w:val="24"/>
                <w:szCs w:val="24"/>
                <w:lang w:val="ru-RU" w:eastAsia="ru-RU"/>
              </w:rPr>
              <w:t>В</w:t>
            </w:r>
            <w:r>
              <w:rPr>
                <w:rFonts w:eastAsia="sans-serif"/>
                <w:sz w:val="24"/>
                <w:szCs w:val="24"/>
                <w:lang w:val="ru-RU"/>
              </w:rPr>
              <w:t xml:space="preserve"> некоторых моделях модемов выдаётся кассета (специальная рамка для крепления модема).</w:t>
            </w:r>
          </w:p>
          <w:p w14:paraId="7393F59D" w14:textId="77777777" w:rsidR="00000000" w:rsidRDefault="00444CC4">
            <w:pPr>
              <w:rPr>
                <w:rFonts w:eastAsia="sans-serif"/>
                <w:sz w:val="24"/>
                <w:szCs w:val="24"/>
                <w:lang w:val="ru-RU"/>
              </w:rPr>
            </w:pPr>
          </w:p>
          <w:p w14:paraId="0E4284F2" w14:textId="77777777" w:rsidR="00000000" w:rsidRDefault="00444CC4">
            <w:r>
              <w:rPr>
                <w:rFonts w:eastAsia="sans-serif"/>
                <w:sz w:val="24"/>
                <w:szCs w:val="24"/>
                <w:lang w:val="ru-RU"/>
              </w:rPr>
              <w:t>Стандартный набор комплектующих:</w:t>
            </w:r>
          </w:p>
        </w:tc>
      </w:tr>
      <w:tr w:rsidR="00000000" w14:paraId="10399A37" w14:textId="77777777">
        <w:tc>
          <w:tcPr>
            <w:tcW w:w="2614" w:type="dxa"/>
            <w:vMerge/>
            <w:tcBorders>
              <w:top w:val="single" w:sz="4" w:space="0" w:color="000000"/>
              <w:left w:val="single" w:sz="4" w:space="0" w:color="000000"/>
              <w:right w:val="single" w:sz="4" w:space="0" w:color="000000"/>
            </w:tcBorders>
            <w:shd w:val="clear" w:color="auto" w:fill="auto"/>
          </w:tcPr>
          <w:p w14:paraId="09123A74"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both"/>
              <w:rPr>
                <w:rFonts w:ascii="Times New Roman" w:eastAsia="Times New Roman" w:hAnsi="Times New Roman" w:cs="Times New Roman"/>
                <w:b/>
                <w:sz w:val="28"/>
                <w:szCs w:val="28"/>
                <w:lang w:val="ru-RU" w:eastAsia="ru-RU"/>
              </w:rPr>
            </w:pPr>
          </w:p>
        </w:tc>
        <w:tc>
          <w:tcPr>
            <w:tcW w:w="2030" w:type="dxa"/>
            <w:tcBorders>
              <w:top w:val="single" w:sz="4" w:space="0" w:color="000000"/>
              <w:left w:val="single" w:sz="4" w:space="0" w:color="000000"/>
              <w:bottom w:val="single" w:sz="4" w:space="0" w:color="000000"/>
              <w:right w:val="single" w:sz="4" w:space="0" w:color="000000"/>
            </w:tcBorders>
            <w:shd w:val="clear" w:color="auto" w:fill="F2DCDC"/>
          </w:tcPr>
          <w:p w14:paraId="1B592DC3" w14:textId="77777777" w:rsidR="00000000" w:rsidRDefault="00444CC4">
            <w:r>
              <w:rPr>
                <w:rFonts w:eastAsia="Times New Roman"/>
                <w:b/>
                <w:bCs/>
                <w:sz w:val="24"/>
                <w:szCs w:val="24"/>
                <w:lang w:val="ru-RU" w:eastAsia="ru-RU"/>
              </w:rPr>
              <w:t>PON</w:t>
            </w:r>
          </w:p>
        </w:tc>
        <w:tc>
          <w:tcPr>
            <w:tcW w:w="10018" w:type="dxa"/>
            <w:gridSpan w:val="2"/>
            <w:tcBorders>
              <w:top w:val="single" w:sz="4" w:space="0" w:color="000000"/>
              <w:left w:val="single" w:sz="4" w:space="0" w:color="000000"/>
              <w:bottom w:val="single" w:sz="4" w:space="0" w:color="000000"/>
              <w:right w:val="single" w:sz="4" w:space="0" w:color="000000"/>
            </w:tcBorders>
            <w:shd w:val="clear" w:color="auto" w:fill="F2DCDC"/>
          </w:tcPr>
          <w:p w14:paraId="473D5F77" w14:textId="77777777" w:rsidR="00000000" w:rsidRDefault="00444CC4">
            <w:pPr>
              <w:rPr>
                <w:rFonts w:eastAsia="Times New Roman"/>
                <w:sz w:val="24"/>
                <w:szCs w:val="24"/>
                <w:lang w:val="ru-RU" w:eastAsia="ru-RU"/>
              </w:rPr>
            </w:pPr>
            <w:r>
              <w:rPr>
                <w:rFonts w:eastAsia="Times New Roman"/>
                <w:sz w:val="24"/>
                <w:szCs w:val="24"/>
                <w:lang w:val="ru-RU" w:eastAsia="ru-RU"/>
              </w:rPr>
              <w:t>- модем;</w:t>
            </w:r>
          </w:p>
          <w:p w14:paraId="188438F7" w14:textId="77777777" w:rsidR="00000000" w:rsidRDefault="00444CC4">
            <w:pPr>
              <w:rPr>
                <w:rFonts w:eastAsia="Times New Roman"/>
                <w:sz w:val="24"/>
                <w:szCs w:val="24"/>
                <w:lang w:val="ru-RU" w:eastAsia="ru-RU"/>
              </w:rPr>
            </w:pPr>
            <w:r>
              <w:rPr>
                <w:rFonts w:eastAsia="Times New Roman"/>
                <w:sz w:val="24"/>
                <w:szCs w:val="24"/>
                <w:lang w:val="ru-RU" w:eastAsia="ru-RU"/>
              </w:rPr>
              <w:t>- блок питания;</w:t>
            </w:r>
          </w:p>
          <w:p w14:paraId="238A2251" w14:textId="77777777" w:rsidR="00000000" w:rsidRDefault="00444CC4">
            <w:pPr>
              <w:rPr>
                <w:rFonts w:eastAsia="Times New Roman"/>
                <w:sz w:val="24"/>
                <w:szCs w:val="24"/>
                <w:lang w:val="ru-RU" w:eastAsia="ru-RU"/>
              </w:rPr>
            </w:pPr>
            <w:r>
              <w:rPr>
                <w:rFonts w:eastAsia="Times New Roman"/>
                <w:sz w:val="24"/>
                <w:szCs w:val="24"/>
                <w:lang w:val="ru-RU" w:eastAsia="ru-RU"/>
              </w:rPr>
              <w:t>- оптоволоконный кабель;</w:t>
            </w:r>
          </w:p>
          <w:p w14:paraId="055334F4" w14:textId="77777777" w:rsidR="00000000" w:rsidRDefault="00444CC4">
            <w:pPr>
              <w:rPr>
                <w:rFonts w:eastAsia="Times New Roman"/>
                <w:sz w:val="24"/>
                <w:szCs w:val="24"/>
                <w:lang w:val="ru-RU" w:eastAsia="ru-RU"/>
              </w:rPr>
            </w:pPr>
            <w:r>
              <w:rPr>
                <w:rFonts w:eastAsia="Times New Roman"/>
                <w:sz w:val="24"/>
                <w:szCs w:val="24"/>
                <w:lang w:val="ru-RU" w:eastAsia="ru-RU"/>
              </w:rPr>
              <w:t>- сетевой кабель RJ45;</w:t>
            </w:r>
          </w:p>
          <w:p w14:paraId="6423189B" w14:textId="77777777" w:rsidR="00000000" w:rsidRDefault="00444CC4">
            <w:pPr>
              <w:rPr>
                <w:rFonts w:eastAsia="Times New Roman"/>
                <w:sz w:val="24"/>
                <w:szCs w:val="24"/>
                <w:lang w:val="ru-RU" w:eastAsia="ru-RU"/>
              </w:rPr>
            </w:pPr>
            <w:r>
              <w:rPr>
                <w:rFonts w:eastAsia="Times New Roman"/>
                <w:sz w:val="24"/>
                <w:szCs w:val="24"/>
                <w:lang w:val="ru-RU" w:eastAsia="ru-RU"/>
              </w:rPr>
              <w:lastRenderedPageBreak/>
              <w:t>- телефон</w:t>
            </w:r>
            <w:r>
              <w:rPr>
                <w:rFonts w:eastAsia="Times New Roman"/>
                <w:sz w:val="24"/>
                <w:szCs w:val="24"/>
                <w:lang w:val="ru-RU" w:eastAsia="ru-RU"/>
              </w:rPr>
              <w:t>ный провод (RJ11/ RJ12);</w:t>
            </w:r>
          </w:p>
          <w:p w14:paraId="3173D358" w14:textId="77777777" w:rsidR="00000000" w:rsidRDefault="00444CC4">
            <w:pPr>
              <w:rPr>
                <w:rFonts w:eastAsia="Times New Roman"/>
                <w:sz w:val="24"/>
                <w:szCs w:val="24"/>
                <w:lang w:val="ru-RU" w:eastAsia="ru-RU"/>
              </w:rPr>
            </w:pPr>
            <w:r>
              <w:rPr>
                <w:rFonts w:eastAsia="Times New Roman"/>
                <w:sz w:val="24"/>
                <w:szCs w:val="24"/>
                <w:lang w:val="ru-RU" w:eastAsia="ru-RU"/>
              </w:rPr>
              <w:t>- кассета (специальная рамка для крепления модема);</w:t>
            </w:r>
          </w:p>
          <w:p w14:paraId="437F9310" w14:textId="77777777" w:rsidR="00000000" w:rsidRDefault="00444CC4">
            <w:r>
              <w:rPr>
                <w:rFonts w:eastAsia="Times New Roman"/>
                <w:sz w:val="24"/>
                <w:szCs w:val="24"/>
                <w:lang w:val="ru-RU" w:eastAsia="ru-RU"/>
              </w:rPr>
              <w:t>- подставка (для установки модема в вертикальное положение).</w:t>
            </w:r>
          </w:p>
        </w:tc>
      </w:tr>
      <w:tr w:rsidR="00000000" w14:paraId="23BE58F6" w14:textId="77777777">
        <w:tc>
          <w:tcPr>
            <w:tcW w:w="2614" w:type="dxa"/>
            <w:vMerge/>
            <w:tcBorders>
              <w:top w:val="single" w:sz="4" w:space="0" w:color="000000"/>
              <w:left w:val="single" w:sz="4" w:space="0" w:color="000000"/>
              <w:right w:val="single" w:sz="4" w:space="0" w:color="000000"/>
            </w:tcBorders>
            <w:shd w:val="clear" w:color="auto" w:fill="auto"/>
          </w:tcPr>
          <w:p w14:paraId="0CDDFBD0"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both"/>
              <w:rPr>
                <w:rFonts w:ascii="Times New Roman" w:eastAsia="Times New Roman" w:hAnsi="Times New Roman" w:cs="Times New Roman"/>
                <w:b/>
                <w:sz w:val="28"/>
                <w:szCs w:val="28"/>
                <w:lang w:val="ru-RU" w:eastAsia="ru-RU"/>
              </w:rPr>
            </w:pPr>
          </w:p>
        </w:tc>
        <w:tc>
          <w:tcPr>
            <w:tcW w:w="2030" w:type="dxa"/>
            <w:tcBorders>
              <w:top w:val="single" w:sz="4" w:space="0" w:color="000000"/>
              <w:left w:val="single" w:sz="4" w:space="0" w:color="000000"/>
              <w:bottom w:val="single" w:sz="4" w:space="0" w:color="000000"/>
              <w:right w:val="single" w:sz="4" w:space="0" w:color="000000"/>
            </w:tcBorders>
            <w:shd w:val="clear" w:color="auto" w:fill="F2DCDC"/>
          </w:tcPr>
          <w:p w14:paraId="3B120725" w14:textId="77777777" w:rsidR="00000000" w:rsidRDefault="00444CC4">
            <w:r>
              <w:rPr>
                <w:rFonts w:eastAsia="Times New Roman"/>
                <w:b/>
                <w:bCs/>
                <w:sz w:val="24"/>
                <w:szCs w:val="24"/>
                <w:lang w:eastAsia="ru-RU"/>
              </w:rPr>
              <w:t>ADSL</w:t>
            </w:r>
          </w:p>
        </w:tc>
        <w:tc>
          <w:tcPr>
            <w:tcW w:w="10018" w:type="dxa"/>
            <w:gridSpan w:val="2"/>
            <w:tcBorders>
              <w:top w:val="single" w:sz="4" w:space="0" w:color="000000"/>
              <w:left w:val="single" w:sz="4" w:space="0" w:color="000000"/>
              <w:bottom w:val="single" w:sz="4" w:space="0" w:color="000000"/>
              <w:right w:val="single" w:sz="4" w:space="0" w:color="000000"/>
            </w:tcBorders>
            <w:shd w:val="clear" w:color="auto" w:fill="F2DCDC"/>
          </w:tcPr>
          <w:p w14:paraId="3DA8F334" w14:textId="77777777" w:rsidR="00000000" w:rsidRDefault="00444CC4">
            <w:pPr>
              <w:rPr>
                <w:rFonts w:eastAsia="Times New Roman"/>
                <w:sz w:val="24"/>
                <w:szCs w:val="24"/>
                <w:lang w:val="ru-RU" w:eastAsia="ru-RU"/>
              </w:rPr>
            </w:pPr>
            <w:r>
              <w:rPr>
                <w:rFonts w:eastAsia="Times New Roman"/>
                <w:sz w:val="24"/>
                <w:szCs w:val="24"/>
                <w:lang w:val="ru-RU" w:eastAsia="ru-RU"/>
              </w:rPr>
              <w:t>- модем;</w:t>
            </w:r>
          </w:p>
          <w:p w14:paraId="1586E6CA" w14:textId="77777777" w:rsidR="00000000" w:rsidRDefault="00444CC4">
            <w:pPr>
              <w:rPr>
                <w:rFonts w:eastAsia="Times New Roman"/>
                <w:sz w:val="24"/>
                <w:szCs w:val="24"/>
                <w:lang w:val="ru-RU" w:eastAsia="ru-RU"/>
              </w:rPr>
            </w:pPr>
            <w:r>
              <w:rPr>
                <w:rFonts w:eastAsia="Times New Roman"/>
                <w:sz w:val="24"/>
                <w:szCs w:val="24"/>
                <w:lang w:val="ru-RU" w:eastAsia="ru-RU"/>
              </w:rPr>
              <w:t>- блок питания;</w:t>
            </w:r>
          </w:p>
          <w:p w14:paraId="73507F23" w14:textId="77777777" w:rsidR="00000000" w:rsidRDefault="00444CC4">
            <w:pPr>
              <w:rPr>
                <w:rFonts w:eastAsia="Times New Roman"/>
                <w:sz w:val="24"/>
                <w:szCs w:val="24"/>
                <w:lang w:val="ru-RU" w:eastAsia="ru-RU"/>
              </w:rPr>
            </w:pPr>
            <w:r>
              <w:rPr>
                <w:rFonts w:eastAsia="Times New Roman"/>
                <w:sz w:val="24"/>
                <w:szCs w:val="24"/>
                <w:lang w:val="ru-RU" w:eastAsia="ru-RU"/>
              </w:rPr>
              <w:t>- сетевой кабель RJ45;</w:t>
            </w:r>
          </w:p>
          <w:p w14:paraId="722A64E9" w14:textId="77777777" w:rsidR="00000000" w:rsidRDefault="00444CC4">
            <w:pPr>
              <w:rPr>
                <w:rFonts w:eastAsia="Times New Roman"/>
                <w:sz w:val="24"/>
                <w:szCs w:val="24"/>
                <w:lang w:val="ru-RU" w:eastAsia="ru-RU"/>
              </w:rPr>
            </w:pPr>
            <w:r>
              <w:rPr>
                <w:rFonts w:eastAsia="Times New Roman"/>
                <w:sz w:val="24"/>
                <w:szCs w:val="24"/>
                <w:lang w:val="ru-RU" w:eastAsia="ru-RU"/>
              </w:rPr>
              <w:t>- 2 телефонных провода (RJ11/ RJ12);</w:t>
            </w:r>
          </w:p>
          <w:p w14:paraId="5F6E40F1" w14:textId="77777777" w:rsidR="00000000" w:rsidRDefault="00444CC4">
            <w:r>
              <w:rPr>
                <w:rFonts w:eastAsia="Times New Roman"/>
                <w:sz w:val="24"/>
                <w:szCs w:val="24"/>
                <w:lang w:val="ru-RU" w:eastAsia="ru-RU"/>
              </w:rPr>
              <w:t>- сплиттер.</w:t>
            </w:r>
          </w:p>
        </w:tc>
      </w:tr>
      <w:tr w:rsidR="00000000" w14:paraId="47297BAA" w14:textId="77777777">
        <w:tc>
          <w:tcPr>
            <w:tcW w:w="2614" w:type="dxa"/>
            <w:vMerge/>
            <w:tcBorders>
              <w:top w:val="single" w:sz="4" w:space="0" w:color="000000"/>
              <w:left w:val="single" w:sz="4" w:space="0" w:color="000000"/>
              <w:right w:val="single" w:sz="4" w:space="0" w:color="000000"/>
            </w:tcBorders>
            <w:shd w:val="clear" w:color="auto" w:fill="auto"/>
          </w:tcPr>
          <w:p w14:paraId="58678F10"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both"/>
              <w:rPr>
                <w:rFonts w:ascii="Times New Roman" w:eastAsia="Times New Roman" w:hAnsi="Times New Roman" w:cs="Times New Roman"/>
                <w:b/>
                <w:sz w:val="28"/>
                <w:szCs w:val="28"/>
                <w:lang w:val="ru-RU" w:eastAsia="ru-RU"/>
              </w:rPr>
            </w:pPr>
          </w:p>
        </w:tc>
        <w:tc>
          <w:tcPr>
            <w:tcW w:w="2030" w:type="dxa"/>
            <w:tcBorders>
              <w:top w:val="single" w:sz="4" w:space="0" w:color="000000"/>
              <w:left w:val="single" w:sz="4" w:space="0" w:color="000000"/>
              <w:bottom w:val="single" w:sz="4" w:space="0" w:color="000000"/>
              <w:right w:val="single" w:sz="4" w:space="0" w:color="000000"/>
            </w:tcBorders>
            <w:shd w:val="clear" w:color="auto" w:fill="F2DCDC"/>
          </w:tcPr>
          <w:p w14:paraId="17E82D69" w14:textId="77777777" w:rsidR="00000000" w:rsidRDefault="00444CC4">
            <w:r>
              <w:rPr>
                <w:rFonts w:eastAsia="Times New Roman"/>
                <w:b/>
                <w:bCs/>
                <w:sz w:val="24"/>
                <w:szCs w:val="24"/>
                <w:lang w:eastAsia="ru-RU"/>
              </w:rPr>
              <w:t xml:space="preserve">ZALA </w:t>
            </w:r>
          </w:p>
        </w:tc>
        <w:tc>
          <w:tcPr>
            <w:tcW w:w="10018" w:type="dxa"/>
            <w:gridSpan w:val="2"/>
            <w:tcBorders>
              <w:top w:val="single" w:sz="4" w:space="0" w:color="000000"/>
              <w:left w:val="single" w:sz="4" w:space="0" w:color="000000"/>
              <w:bottom w:val="single" w:sz="4" w:space="0" w:color="000000"/>
              <w:right w:val="single" w:sz="4" w:space="0" w:color="000000"/>
            </w:tcBorders>
            <w:shd w:val="clear" w:color="auto" w:fill="F2DCDC"/>
          </w:tcPr>
          <w:p w14:paraId="4122CB65" w14:textId="77777777" w:rsidR="00000000" w:rsidRDefault="00444CC4">
            <w:pPr>
              <w:rPr>
                <w:rFonts w:eastAsia="Times New Roman"/>
                <w:sz w:val="24"/>
                <w:szCs w:val="24"/>
                <w:lang w:val="ru-RU" w:eastAsia="ru-RU"/>
              </w:rPr>
            </w:pPr>
            <w:r>
              <w:rPr>
                <w:rFonts w:eastAsia="Times New Roman"/>
                <w:sz w:val="24"/>
                <w:szCs w:val="24"/>
                <w:lang w:val="ru-RU" w:eastAsia="ru-RU"/>
              </w:rPr>
              <w:t>- прис</w:t>
            </w:r>
            <w:r>
              <w:rPr>
                <w:rFonts w:eastAsia="Times New Roman"/>
                <w:sz w:val="24"/>
                <w:szCs w:val="24"/>
                <w:lang w:val="ru-RU" w:eastAsia="ru-RU"/>
              </w:rPr>
              <w:t>тавка B700v2A, B700v5S1, B700v8;</w:t>
            </w:r>
          </w:p>
          <w:p w14:paraId="6EE1A8A5" w14:textId="77777777" w:rsidR="00000000" w:rsidRDefault="00444CC4">
            <w:pPr>
              <w:rPr>
                <w:rFonts w:eastAsia="Times New Roman"/>
                <w:sz w:val="24"/>
                <w:szCs w:val="24"/>
                <w:lang w:val="ru-RU" w:eastAsia="ru-RU"/>
              </w:rPr>
            </w:pPr>
            <w:r>
              <w:rPr>
                <w:rFonts w:eastAsia="Times New Roman"/>
                <w:sz w:val="24"/>
                <w:szCs w:val="24"/>
                <w:lang w:val="ru-RU" w:eastAsia="ru-RU"/>
              </w:rPr>
              <w:t>- блок питания;</w:t>
            </w:r>
          </w:p>
          <w:p w14:paraId="620FC2AB" w14:textId="77777777" w:rsidR="00000000" w:rsidRDefault="00444CC4">
            <w:pPr>
              <w:rPr>
                <w:rFonts w:eastAsia="Times New Roman"/>
                <w:sz w:val="24"/>
                <w:szCs w:val="24"/>
                <w:lang w:val="ru-RU" w:eastAsia="ru-RU"/>
              </w:rPr>
            </w:pPr>
            <w:r>
              <w:rPr>
                <w:rFonts w:eastAsia="Times New Roman"/>
                <w:sz w:val="24"/>
                <w:szCs w:val="24"/>
                <w:lang w:val="ru-RU" w:eastAsia="ru-RU"/>
              </w:rPr>
              <w:t>- пульт ДУ;</w:t>
            </w:r>
          </w:p>
          <w:p w14:paraId="11ABF65C" w14:textId="77777777" w:rsidR="00000000" w:rsidRDefault="00444CC4">
            <w:pPr>
              <w:rPr>
                <w:rFonts w:eastAsia="Times New Roman"/>
                <w:sz w:val="24"/>
                <w:szCs w:val="24"/>
                <w:lang w:val="ru-RU" w:eastAsia="ru-RU"/>
              </w:rPr>
            </w:pPr>
            <w:r>
              <w:rPr>
                <w:rFonts w:eastAsia="Times New Roman"/>
                <w:sz w:val="24"/>
                <w:szCs w:val="24"/>
                <w:lang w:val="ru-RU" w:eastAsia="ru-RU"/>
              </w:rPr>
              <w:t>- элементы питания;</w:t>
            </w:r>
          </w:p>
          <w:p w14:paraId="0D16F1E7" w14:textId="77777777" w:rsidR="00000000" w:rsidRDefault="00444CC4">
            <w:pPr>
              <w:rPr>
                <w:rFonts w:eastAsia="Times New Roman"/>
                <w:sz w:val="24"/>
                <w:szCs w:val="24"/>
                <w:lang w:val="ru-RU" w:eastAsia="ru-RU"/>
              </w:rPr>
            </w:pPr>
            <w:r>
              <w:rPr>
                <w:rFonts w:eastAsia="Times New Roman"/>
                <w:sz w:val="24"/>
                <w:szCs w:val="24"/>
                <w:lang w:val="ru-RU" w:eastAsia="ru-RU"/>
              </w:rPr>
              <w:t>- сетевой кабель RJ45;</w:t>
            </w:r>
          </w:p>
          <w:p w14:paraId="444AF386" w14:textId="77777777" w:rsidR="00000000" w:rsidRDefault="00444CC4">
            <w:pPr>
              <w:rPr>
                <w:rFonts w:eastAsia="Times New Roman"/>
                <w:sz w:val="24"/>
                <w:szCs w:val="24"/>
                <w:lang w:val="ru-RU" w:eastAsia="ru-RU"/>
              </w:rPr>
            </w:pPr>
            <w:r>
              <w:rPr>
                <w:rFonts w:eastAsia="Times New Roman"/>
                <w:sz w:val="24"/>
                <w:szCs w:val="24"/>
                <w:lang w:val="ru-RU" w:eastAsia="ru-RU"/>
              </w:rPr>
              <w:t>- возможные варианты выданных комплектующих шнуров:</w:t>
            </w:r>
          </w:p>
          <w:p w14:paraId="0A6D35E6" w14:textId="77777777" w:rsidR="00000000" w:rsidRDefault="00444CC4">
            <w:pPr>
              <w:rPr>
                <w:rFonts w:eastAsia="Times New Roman"/>
                <w:sz w:val="24"/>
                <w:szCs w:val="24"/>
                <w:lang w:val="ru-RU" w:eastAsia="ru-RU"/>
              </w:rPr>
            </w:pPr>
            <w:r>
              <w:rPr>
                <w:rFonts w:eastAsia="Times New Roman"/>
                <w:sz w:val="24"/>
                <w:szCs w:val="24"/>
                <w:lang w:val="ru-RU" w:eastAsia="ru-RU"/>
              </w:rPr>
              <w:t>1. кабель «тюльпаны» (RCA)+ компонентный кабель (RGB) +HDMI;</w:t>
            </w:r>
          </w:p>
          <w:p w14:paraId="1AB96058" w14:textId="77777777" w:rsidR="00000000" w:rsidRDefault="00444CC4">
            <w:pPr>
              <w:rPr>
                <w:rFonts w:eastAsia="Times New Roman"/>
                <w:sz w:val="24"/>
                <w:szCs w:val="24"/>
                <w:lang w:val="ru-RU" w:eastAsia="ru-RU"/>
              </w:rPr>
            </w:pPr>
            <w:r>
              <w:rPr>
                <w:rFonts w:eastAsia="Times New Roman"/>
                <w:sz w:val="24"/>
                <w:szCs w:val="24"/>
                <w:lang w:val="ru-RU" w:eastAsia="ru-RU"/>
              </w:rPr>
              <w:t>2. кабель «тюльпаны» (RCA)+ компонентны</w:t>
            </w:r>
            <w:r>
              <w:rPr>
                <w:rFonts w:eastAsia="Times New Roman"/>
                <w:sz w:val="24"/>
                <w:szCs w:val="24"/>
                <w:lang w:val="ru-RU" w:eastAsia="ru-RU"/>
              </w:rPr>
              <w:t>й кабель (RGB);</w:t>
            </w:r>
          </w:p>
          <w:p w14:paraId="54B1D4C1" w14:textId="77777777" w:rsidR="00000000" w:rsidRDefault="00444CC4">
            <w:pPr>
              <w:rPr>
                <w:rFonts w:eastAsia="Times New Roman"/>
                <w:sz w:val="24"/>
                <w:szCs w:val="24"/>
                <w:lang w:val="ru-RU" w:eastAsia="ru-RU"/>
              </w:rPr>
            </w:pPr>
            <w:r>
              <w:rPr>
                <w:rFonts w:eastAsia="Times New Roman"/>
                <w:sz w:val="24"/>
                <w:szCs w:val="24"/>
                <w:lang w:val="ru-RU" w:eastAsia="ru-RU"/>
              </w:rPr>
              <w:t>3. кабель «тюльпаны» (RCA) +HDMI;</w:t>
            </w:r>
          </w:p>
          <w:p w14:paraId="453BC036" w14:textId="77777777" w:rsidR="00000000" w:rsidRDefault="00444CC4">
            <w:pPr>
              <w:rPr>
                <w:rFonts w:eastAsia="Times New Roman"/>
                <w:sz w:val="24"/>
                <w:szCs w:val="24"/>
                <w:lang w:val="ru-RU" w:eastAsia="ru-RU"/>
              </w:rPr>
            </w:pPr>
            <w:r>
              <w:rPr>
                <w:rFonts w:eastAsia="Times New Roman"/>
                <w:sz w:val="24"/>
                <w:szCs w:val="24"/>
                <w:lang w:val="ru-RU" w:eastAsia="ru-RU"/>
              </w:rPr>
              <w:t>4. кабель «тюльпаны» (RCA);</w:t>
            </w:r>
          </w:p>
          <w:p w14:paraId="2049B821" w14:textId="77777777" w:rsidR="00000000" w:rsidRDefault="00444CC4">
            <w:r>
              <w:rPr>
                <w:rFonts w:eastAsia="Times New Roman"/>
                <w:sz w:val="24"/>
                <w:szCs w:val="24"/>
                <w:lang w:val="ru-RU" w:eastAsia="ru-RU"/>
              </w:rPr>
              <w:t>5. компонентный кабель (RGB) +HDMI.</w:t>
            </w:r>
          </w:p>
        </w:tc>
      </w:tr>
      <w:tr w:rsidR="00000000" w14:paraId="51EF220F"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D7A1302"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Восстановление телефонной линии после снятия</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6F37FCEE" w14:textId="77777777" w:rsidR="00000000" w:rsidRDefault="00444CC4">
            <w:r>
              <w:rPr>
                <w:sz w:val="24"/>
                <w:szCs w:val="24"/>
                <w:lang w:eastAsia="ru-RU"/>
              </w:rPr>
              <w:t xml:space="preserve">Здравствуйте. Необходимо собственнику или зарегистрированному в квартире члену семьи обращаться </w:t>
            </w:r>
            <w:r>
              <w:rPr>
                <w:sz w:val="24"/>
                <w:szCs w:val="24"/>
                <w:lang w:eastAsia="ru-RU"/>
              </w:rPr>
              <w:t>на офис</w:t>
            </w:r>
            <w:r>
              <w:rPr>
                <w:sz w:val="24"/>
                <w:szCs w:val="24"/>
                <w:lang w:eastAsia="ru-RU"/>
              </w:rPr>
              <w:t xml:space="preserve"> продаж</w:t>
            </w:r>
            <w:r>
              <w:rPr>
                <w:sz w:val="24"/>
                <w:szCs w:val="24"/>
                <w:lang w:eastAsia="ru-RU"/>
              </w:rPr>
              <w:t xml:space="preserve"> При себе необходимо иметь: документ, удостоверяющий личность (паспорт, вид на жительство, удостоверение беженца); документ, подтверждающий право на льготы (при их наличии (оригинал + копия); документ, подтверждающий право собственности (Свид</w:t>
            </w:r>
            <w:r>
              <w:rPr>
                <w:sz w:val="24"/>
                <w:szCs w:val="24"/>
                <w:lang w:eastAsia="ru-RU"/>
              </w:rPr>
              <w:t xml:space="preserve">етельство о государственно регистрации (оригинал +копия)). </w:t>
            </w:r>
          </w:p>
        </w:tc>
      </w:tr>
      <w:tr w:rsidR="00000000" w14:paraId="4DB1F529"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5DFA6CFE"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Снят за долги телефон</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6B343A6A" w14:textId="77777777" w:rsidR="00000000" w:rsidRDefault="00444CC4">
            <w:r>
              <w:rPr>
                <w:sz w:val="24"/>
                <w:szCs w:val="24"/>
                <w:lang w:val="ar-SA"/>
              </w:rPr>
              <w:t xml:space="preserve">Здравствуйте. </w:t>
            </w:r>
            <w:r>
              <w:rPr>
                <w:sz w:val="24"/>
                <w:szCs w:val="24"/>
                <w:lang w:val="ar-SA"/>
              </w:rPr>
              <w:br/>
              <w:t xml:space="preserve">В связи с тем, что телефонный номер вы не оплачивали два месяца - он снят за долги. </w:t>
            </w:r>
            <w:r>
              <w:rPr>
                <w:sz w:val="24"/>
                <w:szCs w:val="24"/>
                <w:lang w:val="ar-SA"/>
              </w:rPr>
              <w:br/>
              <w:t>Для восстановления линии необходимо собственнику квартиры либо зарегистри</w:t>
            </w:r>
            <w:r>
              <w:rPr>
                <w:sz w:val="24"/>
                <w:szCs w:val="24"/>
                <w:lang w:val="ar-SA"/>
              </w:rPr>
              <w:t xml:space="preserve">рованному в квартире члену семьи с паспортом и с документом, подтверждающим право собственности на квартиру (Свидетельство о государственно регистрации (оригинал +копия)), обращаться </w:t>
            </w:r>
            <w:r>
              <w:rPr>
                <w:sz w:val="24"/>
                <w:szCs w:val="24"/>
                <w:lang w:val="ru-RU"/>
              </w:rPr>
              <w:t>в</w:t>
            </w:r>
            <w:r>
              <w:rPr>
                <w:sz w:val="24"/>
                <w:szCs w:val="24"/>
                <w:lang w:val="ru-RU"/>
              </w:rPr>
              <w:t xml:space="preserve"> офис продаж</w:t>
            </w:r>
          </w:p>
        </w:tc>
      </w:tr>
      <w:tr w:rsidR="00000000" w14:paraId="1DE77E44"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3F16FB17" w14:textId="77777777" w:rsidR="00000000" w:rsidRDefault="0044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Times New Roman" w:hAnsi="Times New Roman" w:cs="Times New Roman"/>
                <w:b/>
                <w:sz w:val="28"/>
                <w:szCs w:val="28"/>
              </w:rPr>
              <w:t>Блокировка телефонии</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2DCDC"/>
          </w:tcPr>
          <w:p w14:paraId="6FAB68FC" w14:textId="77777777" w:rsidR="00000000" w:rsidRDefault="00444CC4">
            <w:r>
              <w:rPr>
                <w:rFonts w:ascii="Times New Roman" w:hAnsi="Times New Roman" w:cs="Times New Roman"/>
                <w:sz w:val="24"/>
                <w:szCs w:val="24"/>
                <w:shd w:val="clear" w:color="auto" w:fill="F2DCDC"/>
                <w:lang w:val="ar-SA"/>
              </w:rPr>
              <w:t>Действующие на сегодняшний день блоки</w:t>
            </w:r>
            <w:r>
              <w:rPr>
                <w:rFonts w:ascii="Times New Roman" w:hAnsi="Times New Roman" w:cs="Times New Roman"/>
                <w:sz w:val="24"/>
                <w:szCs w:val="24"/>
                <w:shd w:val="clear" w:color="auto" w:fill="F2DCDC"/>
                <w:lang w:val="ar-SA"/>
              </w:rPr>
              <w:t>ровки для физ лиц в течение календарного года (30 бесплатно, 45 платно). По заявлению абонента телефон можно отключить до года с внесением абонплаты (правила оказания услуг 45. По просьбе абонента допускается выключение оконечного устройства на срок, указа</w:t>
            </w:r>
            <w:r>
              <w:rPr>
                <w:rFonts w:ascii="Times New Roman" w:hAnsi="Times New Roman" w:cs="Times New Roman"/>
                <w:sz w:val="24"/>
                <w:szCs w:val="24"/>
                <w:shd w:val="clear" w:color="auto" w:fill="F2DCDC"/>
                <w:lang w:val="ar-SA"/>
              </w:rPr>
              <w:t xml:space="preserve">нный им в заявлении, но не более чем на 1 год. В этом случае за абонентом сохраняется абонентский номер и взимается абонементная плата за время сохранения абонемента. В заявлении оговариваются сроки внесения абонементной </w:t>
            </w:r>
            <w:r>
              <w:rPr>
                <w:rFonts w:ascii="Times New Roman" w:hAnsi="Times New Roman" w:cs="Times New Roman"/>
                <w:sz w:val="24"/>
                <w:szCs w:val="24"/>
                <w:shd w:val="clear" w:color="auto" w:fill="F2DCDC"/>
                <w:lang w:val="ar-SA"/>
              </w:rPr>
              <w:lastRenderedPageBreak/>
              <w:t>платы.)</w:t>
            </w:r>
          </w:p>
        </w:tc>
      </w:tr>
      <w:tr w:rsidR="00000000" w14:paraId="3D8E722D" w14:textId="77777777">
        <w:tc>
          <w:tcPr>
            <w:tcW w:w="14662" w:type="dxa"/>
            <w:gridSpan w:val="4"/>
            <w:tcBorders>
              <w:top w:val="single" w:sz="4" w:space="0" w:color="000000"/>
              <w:left w:val="single" w:sz="4" w:space="0" w:color="000000"/>
              <w:bottom w:val="single" w:sz="4" w:space="0" w:color="000000"/>
              <w:right w:val="single" w:sz="4" w:space="0" w:color="000000"/>
            </w:tcBorders>
            <w:shd w:val="clear" w:color="auto" w:fill="auto"/>
          </w:tcPr>
          <w:p w14:paraId="54E3ADC6" w14:textId="77777777" w:rsidR="00000000" w:rsidRDefault="00444CC4">
            <w:pPr>
              <w:pStyle w:val="2"/>
              <w:jc w:val="center"/>
            </w:pPr>
            <w:r>
              <w:rPr>
                <w:lang w:val="ru-RU"/>
              </w:rPr>
              <w:lastRenderedPageBreak/>
              <w:t>Дополнительные услуги</w:t>
            </w:r>
          </w:p>
        </w:tc>
      </w:tr>
      <w:tr w:rsidR="00000000" w14:paraId="118AD51A"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CBEFBBF"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sz w:val="27"/>
                <w:szCs w:val="27"/>
                <w:lang w:eastAsia="ru-RU"/>
              </w:rPr>
              <w:t>Под</w:t>
            </w:r>
            <w:r>
              <w:rPr>
                <w:rFonts w:ascii="Times New Roman" w:eastAsia="Times New Roman" w:hAnsi="Times New Roman" w:cs="Times New Roman"/>
                <w:sz w:val="27"/>
                <w:szCs w:val="27"/>
                <w:lang w:eastAsia="ru-RU"/>
              </w:rPr>
              <w:t>ключить Smart</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C2D69B"/>
          </w:tcPr>
          <w:p w14:paraId="65CC883B" w14:textId="77777777" w:rsidR="00000000" w:rsidRDefault="00444CC4">
            <w:pPr>
              <w:rPr>
                <w:sz w:val="24"/>
                <w:szCs w:val="24"/>
                <w:lang w:val="ru-RU" w:eastAsia="ru-RU"/>
              </w:rPr>
            </w:pPr>
            <w:r>
              <w:rPr>
                <w:sz w:val="24"/>
                <w:szCs w:val="24"/>
                <w:lang w:val="ar-SA"/>
              </w:rPr>
              <w:t xml:space="preserve">Вы можете самостоятельно подключить услугу. Для этого в разделе «Мои услуги» в правом верхнем углу нажимаете на «Добавить услугу (+)» - &gt; Заказать новую услугу -&gt; заполняете свой адрес и необходимые данные. Логин и пароль придут на указанный </w:t>
            </w:r>
            <w:r>
              <w:rPr>
                <w:sz w:val="24"/>
                <w:szCs w:val="24"/>
                <w:lang w:val="ar-SA"/>
              </w:rPr>
              <w:t xml:space="preserve">вами e-mail. Устройство, на котором планируете пользоваться услугой, присутствует в Перечне устройств, на которых возможен доступ к услуге SMART ZALA: </w:t>
            </w:r>
            <w:hyperlink r:id="rId46" w:anchor="_blank" w:history="1">
              <w:r>
                <w:rPr>
                  <w:rStyle w:val="a5"/>
                  <w:sz w:val="24"/>
                  <w:szCs w:val="24"/>
                  <w:lang w:eastAsia="ar-SA"/>
                </w:rPr>
                <w:t>http</w:t>
              </w:r>
              <w:r>
                <w:rPr>
                  <w:rStyle w:val="a5"/>
                  <w:sz w:val="24"/>
                  <w:szCs w:val="24"/>
                  <w:lang w:val="ru-RU" w:eastAsia="ar-SA"/>
                </w:rPr>
                <w:t>://</w:t>
              </w:r>
              <w:r>
                <w:rPr>
                  <w:rStyle w:val="a5"/>
                  <w:sz w:val="24"/>
                  <w:szCs w:val="24"/>
                  <w:lang w:eastAsia="ar-SA"/>
                </w:rPr>
                <w:t>zala</w:t>
              </w:r>
              <w:r>
                <w:rPr>
                  <w:rStyle w:val="a5"/>
                  <w:sz w:val="24"/>
                  <w:szCs w:val="24"/>
                  <w:lang w:val="ru-RU" w:eastAsia="ar-SA"/>
                </w:rPr>
                <w:t>.</w:t>
              </w:r>
              <w:r>
                <w:rPr>
                  <w:rStyle w:val="a5"/>
                  <w:sz w:val="24"/>
                  <w:szCs w:val="24"/>
                  <w:lang w:eastAsia="ar-SA"/>
                </w:rPr>
                <w:t>by</w:t>
              </w:r>
              <w:r>
                <w:rPr>
                  <w:rStyle w:val="a5"/>
                  <w:sz w:val="24"/>
                  <w:szCs w:val="24"/>
                  <w:lang w:val="ru-RU" w:eastAsia="ar-SA"/>
                </w:rPr>
                <w:t>/</w:t>
              </w:r>
              <w:r>
                <w:rPr>
                  <w:rStyle w:val="a5"/>
                  <w:sz w:val="24"/>
                  <w:szCs w:val="24"/>
                  <w:lang w:eastAsia="ar-SA"/>
                </w:rPr>
                <w:t>internet</w:t>
              </w:r>
              <w:r>
                <w:rPr>
                  <w:rStyle w:val="a5"/>
                  <w:sz w:val="24"/>
                  <w:szCs w:val="24"/>
                  <w:lang w:val="ru-RU" w:eastAsia="ar-SA"/>
                </w:rPr>
                <w:t>-</w:t>
              </w:r>
              <w:r>
                <w:rPr>
                  <w:rStyle w:val="a5"/>
                  <w:sz w:val="24"/>
                  <w:szCs w:val="24"/>
                  <w:lang w:eastAsia="ar-SA"/>
                </w:rPr>
                <w:t>tv</w:t>
              </w:r>
              <w:r>
                <w:rPr>
                  <w:rStyle w:val="a5"/>
                  <w:sz w:val="24"/>
                  <w:szCs w:val="24"/>
                  <w:lang w:val="ru-RU" w:eastAsia="ar-SA"/>
                </w:rPr>
                <w:t>-</w:t>
              </w:r>
              <w:r>
                <w:rPr>
                  <w:rStyle w:val="a5"/>
                  <w:sz w:val="24"/>
                  <w:szCs w:val="24"/>
                  <w:lang w:eastAsia="ar-SA"/>
                </w:rPr>
                <w:t>zala</w:t>
              </w:r>
            </w:hyperlink>
            <w:r>
              <w:rPr>
                <w:sz w:val="24"/>
                <w:szCs w:val="24"/>
                <w:lang w:val="ar-SA"/>
              </w:rPr>
              <w:t xml:space="preserve"> ?</w:t>
            </w:r>
          </w:p>
          <w:p w14:paraId="729321F6" w14:textId="77777777" w:rsidR="00000000" w:rsidRDefault="00444CC4">
            <w:pPr>
              <w:rPr>
                <w:sz w:val="24"/>
                <w:szCs w:val="24"/>
                <w:lang w:val="ru-RU" w:eastAsia="ru-RU"/>
              </w:rPr>
            </w:pPr>
          </w:p>
        </w:tc>
      </w:tr>
      <w:tr w:rsidR="00000000" w14:paraId="12C5856F"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61E0E4E"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sz w:val="27"/>
                <w:szCs w:val="27"/>
                <w:lang w:eastAsia="ru-RU"/>
              </w:rPr>
              <w:t>Отключить S</w:t>
            </w:r>
            <w:r>
              <w:rPr>
                <w:rFonts w:ascii="Times New Roman" w:eastAsia="Times New Roman" w:hAnsi="Times New Roman" w:cs="Times New Roman"/>
                <w:sz w:val="27"/>
                <w:szCs w:val="27"/>
                <w:lang w:eastAsia="ru-RU"/>
              </w:rPr>
              <w:t>mart Zala (</w:t>
            </w:r>
            <w:r>
              <w:rPr>
                <w:rFonts w:ascii="Times New Roman" w:eastAsia="Times New Roman" w:hAnsi="Times New Roman" w:cs="Times New Roman"/>
                <w:color w:val="FF0000"/>
                <w:sz w:val="27"/>
                <w:szCs w:val="27"/>
                <w:lang w:eastAsia="ru-RU"/>
              </w:rPr>
              <w:t>не анонимный</w:t>
            </w:r>
            <w:r>
              <w:rPr>
                <w:rFonts w:ascii="Times New Roman" w:eastAsia="Times New Roman" w:hAnsi="Times New Roman" w:cs="Times New Roman"/>
                <w:sz w:val="27"/>
                <w:szCs w:val="27"/>
                <w:lang w:eastAsia="ru-RU"/>
              </w:rPr>
              <w:t>)</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C2D69B"/>
          </w:tcPr>
          <w:p w14:paraId="1A17813B" w14:textId="77777777" w:rsidR="00000000" w:rsidRDefault="00444CC4">
            <w:r>
              <w:rPr>
                <w:sz w:val="24"/>
                <w:szCs w:val="24"/>
              </w:rPr>
              <w:t>Если Абонент при отсутствии задолженности не пользуется Услугой в течение 45 дней с момента блокировки, Учетная запись Абонента в биллинговой системе удаляется в автоматическом режиме. Для возобновления пользования Услугой Абоненту</w:t>
            </w:r>
            <w:r>
              <w:rPr>
                <w:sz w:val="24"/>
                <w:szCs w:val="24"/>
              </w:rPr>
              <w:t xml:space="preserve"> необходимо повторно зарегистрироваться.</w:t>
            </w:r>
          </w:p>
        </w:tc>
      </w:tr>
      <w:tr w:rsidR="00000000" w14:paraId="6D2D3CD9"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3E9CB45D"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sz w:val="27"/>
                <w:szCs w:val="27"/>
                <w:lang w:eastAsia="ru-RU"/>
              </w:rPr>
              <w:t>Информирование о приближении к порогу отключения (за 3 дня)</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C2D69B"/>
          </w:tcPr>
          <w:p w14:paraId="1CC020BD" w14:textId="77777777" w:rsidR="00000000" w:rsidRDefault="00444CC4">
            <w:pPr>
              <w:rPr>
                <w:sz w:val="24"/>
                <w:szCs w:val="24"/>
                <w:lang w:eastAsia="ru-RU"/>
              </w:rPr>
            </w:pPr>
            <w:r>
              <w:rPr>
                <w:sz w:val="24"/>
                <w:szCs w:val="24"/>
                <w:lang w:eastAsia="ru-RU"/>
              </w:rPr>
              <w:t>Добрый день.</w:t>
            </w:r>
          </w:p>
          <w:p w14:paraId="11B4BB0B" w14:textId="77777777" w:rsidR="00000000" w:rsidRDefault="00444CC4">
            <w:pPr>
              <w:rPr>
                <w:sz w:val="24"/>
                <w:szCs w:val="24"/>
                <w:lang w:val="ar-SA"/>
              </w:rPr>
            </w:pPr>
            <w:r>
              <w:rPr>
                <w:sz w:val="24"/>
                <w:szCs w:val="24"/>
                <w:lang w:eastAsia="ru-RU"/>
              </w:rPr>
              <w:t>Существует услуга информирование о приближении к порогу отключения на e-mail, она бесплатная, но для того, чтобы вам приходили сообщения необ</w:t>
            </w:r>
            <w:r>
              <w:rPr>
                <w:sz w:val="24"/>
                <w:szCs w:val="24"/>
                <w:lang w:eastAsia="ru-RU"/>
              </w:rPr>
              <w:t>ходимо было либо при заключении договора указать e-mail, на который хотите получать сообщения или сейчас нам сообщить e-mail. Также у нас есть услуга sms-информирования, данная услуга платная - 0,12 руб. в месяц, ее вы можете подключить в Кабинете пользова</w:t>
            </w:r>
            <w:r>
              <w:rPr>
                <w:sz w:val="24"/>
                <w:szCs w:val="24"/>
                <w:lang w:eastAsia="ru-RU"/>
              </w:rPr>
              <w:t>теля.</w:t>
            </w:r>
          </w:p>
          <w:p w14:paraId="5D785A4E" w14:textId="77777777" w:rsidR="00000000" w:rsidRDefault="00444CC4">
            <w:pPr>
              <w:rPr>
                <w:sz w:val="24"/>
                <w:szCs w:val="24"/>
                <w:lang w:val="ar-SA"/>
              </w:rPr>
            </w:pPr>
          </w:p>
        </w:tc>
      </w:tr>
      <w:tr w:rsidR="00000000" w14:paraId="792ECAEA"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7B843ADA"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sz w:val="27"/>
                <w:szCs w:val="27"/>
                <w:lang w:eastAsia="ru-RU"/>
              </w:rPr>
              <w:t>Подключение статики ipv4 ipv6</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auto"/>
          </w:tcPr>
          <w:p w14:paraId="1AD2BE4D" w14:textId="77777777" w:rsidR="00000000" w:rsidRDefault="00444CC4">
            <w:pPr>
              <w:shd w:val="clear" w:color="auto" w:fill="C2D69B"/>
              <w:rPr>
                <w:rFonts w:eastAsia="Times New Roman"/>
                <w:sz w:val="24"/>
                <w:szCs w:val="24"/>
                <w:lang w:val="ru-RU" w:eastAsia="ru-RU"/>
              </w:rPr>
            </w:pPr>
            <w:r>
              <w:rPr>
                <w:rFonts w:eastAsia="Times New Roman"/>
                <w:sz w:val="24"/>
                <w:szCs w:val="24"/>
                <w:lang w:val="ru-RU" w:eastAsia="ru-RU"/>
              </w:rPr>
              <w:t>Здравствуйте.</w:t>
            </w:r>
            <w:r>
              <w:rPr>
                <w:rFonts w:eastAsia="Times New Roman"/>
                <w:sz w:val="24"/>
                <w:szCs w:val="24"/>
                <w:lang w:eastAsia="ru-RU"/>
              </w:rPr>
              <w:t xml:space="preserve"> </w:t>
            </w:r>
            <w:r>
              <w:rPr>
                <w:rFonts w:eastAsia="Times New Roman"/>
                <w:sz w:val="24"/>
                <w:szCs w:val="24"/>
                <w:lang w:val="ru-RU" w:eastAsia="ru-RU"/>
              </w:rPr>
              <w:t>Вас интересует статический адрес по протоколу IPv-4 или IPv6?</w:t>
            </w:r>
          </w:p>
          <w:p w14:paraId="21DB4240" w14:textId="77777777" w:rsidR="00000000" w:rsidRDefault="00444CC4">
            <w:pPr>
              <w:shd w:val="clear" w:color="auto" w:fill="C2D69B"/>
              <w:spacing w:before="100" w:after="100"/>
              <w:rPr>
                <w:rFonts w:eastAsia="Times New Roman"/>
                <w:sz w:val="24"/>
                <w:szCs w:val="24"/>
                <w:lang w:val="ru-RU" w:eastAsia="ru-RU"/>
              </w:rPr>
            </w:pPr>
            <w:r>
              <w:rPr>
                <w:rFonts w:eastAsia="Times New Roman"/>
                <w:sz w:val="24"/>
                <w:szCs w:val="24"/>
                <w:lang w:val="ru-RU" w:eastAsia="ru-RU"/>
              </w:rPr>
              <w:t>Статические IP-адреса из адресного пространства по протоколу IPv-4 предоставляются абонентам, физическим лицам, подключенным на тарифные планы</w:t>
            </w:r>
            <w:r>
              <w:rPr>
                <w:rFonts w:eastAsia="Times New Roman"/>
                <w:sz w:val="24"/>
                <w:szCs w:val="24"/>
                <w:lang w:val="ru-RU" w:eastAsia="ru-RU"/>
              </w:rPr>
              <w:t xml:space="preserve"> «ЯСНА 500» и «ЯСНА 500 SMART».</w:t>
            </w:r>
            <w:r>
              <w:rPr>
                <w:rFonts w:eastAsia="Times New Roman"/>
                <w:sz w:val="24"/>
                <w:szCs w:val="24"/>
                <w:lang w:val="ru-RU" w:eastAsia="ru-RU"/>
              </w:rPr>
              <w:br/>
              <w:t>Вы готовы перейти на «ЯСНА 500»?</w:t>
            </w:r>
          </w:p>
          <w:p w14:paraId="73896684" w14:textId="77777777" w:rsidR="00000000" w:rsidRDefault="00444CC4">
            <w:pPr>
              <w:shd w:val="clear" w:color="auto" w:fill="C2D69B"/>
            </w:pPr>
            <w:r>
              <w:rPr>
                <w:rFonts w:eastAsia="Times New Roman"/>
                <w:sz w:val="24"/>
                <w:szCs w:val="24"/>
                <w:lang w:val="ru-RU" w:eastAsia="ru-RU"/>
              </w:rPr>
              <w:t>Направим ваше обращение для продолжения консультации специалистам офиса продаж.</w:t>
            </w:r>
            <w:r>
              <w:rPr>
                <w:rFonts w:eastAsia="Times New Roman"/>
                <w:sz w:val="24"/>
                <w:szCs w:val="24"/>
                <w:lang w:val="ru-RU" w:eastAsia="ru-RU"/>
              </w:rPr>
              <w:br/>
              <w:t>Ожидайте, пожалуйста </w:t>
            </w:r>
          </w:p>
        </w:tc>
      </w:tr>
      <w:tr w:rsidR="00000000" w14:paraId="024F0EA1" w14:textId="77777777">
        <w:tc>
          <w:tcPr>
            <w:tcW w:w="14662" w:type="dxa"/>
            <w:gridSpan w:val="4"/>
            <w:tcBorders>
              <w:top w:val="single" w:sz="4" w:space="0" w:color="000000"/>
              <w:left w:val="single" w:sz="4" w:space="0" w:color="000000"/>
              <w:bottom w:val="single" w:sz="4" w:space="0" w:color="000000"/>
              <w:right w:val="single" w:sz="4" w:space="0" w:color="000000"/>
            </w:tcBorders>
            <w:shd w:val="clear" w:color="auto" w:fill="auto"/>
          </w:tcPr>
          <w:p w14:paraId="132B61AE" w14:textId="77777777" w:rsidR="00000000" w:rsidRDefault="00444CC4">
            <w:pPr>
              <w:pStyle w:val="2"/>
              <w:jc w:val="center"/>
            </w:pPr>
            <w:bookmarkStart w:id="11" w:name="_Подписки_и_дополнительные_сервисы_(ОККО"/>
            <w:bookmarkEnd w:id="11"/>
            <w:r>
              <w:rPr>
                <w:lang w:val="ru-RU"/>
              </w:rPr>
              <w:t xml:space="preserve">Подписки и дополнительные сервисы (ОККО, </w:t>
            </w:r>
            <w:r>
              <w:t>Wink</w:t>
            </w:r>
            <w:r>
              <w:rPr>
                <w:lang w:val="ru-RU"/>
              </w:rPr>
              <w:t xml:space="preserve">, </w:t>
            </w:r>
            <w:r>
              <w:t>Yandex</w:t>
            </w:r>
            <w:r>
              <w:rPr>
                <w:lang w:val="ru-RU"/>
              </w:rPr>
              <w:t xml:space="preserve"> и другие)</w:t>
            </w:r>
          </w:p>
        </w:tc>
      </w:tr>
      <w:tr w:rsidR="00000000" w14:paraId="419AC3B7"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DF0F5BB"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 xml:space="preserve">WoT </w:t>
            </w:r>
            <w:r>
              <w:rPr>
                <w:rFonts w:ascii="Times New Roman" w:eastAsia="Times New Roman" w:hAnsi="Times New Roman" w:cs="Times New Roman"/>
                <w:b/>
                <w:sz w:val="27"/>
                <w:szCs w:val="27"/>
                <w:lang w:val="ru-RU" w:eastAsia="ru-RU"/>
              </w:rPr>
              <w:t>и</w:t>
            </w:r>
            <w:r>
              <w:rPr>
                <w:rFonts w:ascii="Times New Roman" w:eastAsia="Times New Roman" w:hAnsi="Times New Roman" w:cs="Times New Roman"/>
                <w:b/>
                <w:sz w:val="27"/>
                <w:szCs w:val="27"/>
                <w:lang w:eastAsia="ru-RU"/>
              </w:rPr>
              <w:t xml:space="preserve"> Мир Танков</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auto"/>
          </w:tcPr>
          <w:p w14:paraId="100FC61B" w14:textId="77777777" w:rsidR="00000000" w:rsidRDefault="00444CC4">
            <w:pPr>
              <w:rPr>
                <w:sz w:val="24"/>
                <w:szCs w:val="24"/>
                <w:lang w:val="ru-RU"/>
              </w:rPr>
            </w:pPr>
            <w:r>
              <w:rPr>
                <w:sz w:val="24"/>
                <w:szCs w:val="24"/>
                <w:lang w:val="ru-RU"/>
              </w:rPr>
              <w:t>Необхо</w:t>
            </w:r>
            <w:r>
              <w:rPr>
                <w:sz w:val="24"/>
                <w:szCs w:val="24"/>
                <w:lang w:val="ru-RU"/>
              </w:rPr>
              <w:t>димо в доступных опциях найти «</w:t>
            </w:r>
            <w:r>
              <w:rPr>
                <w:sz w:val="24"/>
                <w:szCs w:val="24"/>
              </w:rPr>
              <w:t>Wargaming</w:t>
            </w:r>
            <w:r>
              <w:rPr>
                <w:sz w:val="24"/>
                <w:szCs w:val="24"/>
                <w:lang w:val="ru-RU"/>
              </w:rPr>
              <w:t xml:space="preserve"> </w:t>
            </w:r>
            <w:r>
              <w:rPr>
                <w:sz w:val="24"/>
                <w:szCs w:val="24"/>
              </w:rPr>
              <w:t>WoT</w:t>
            </w:r>
            <w:r>
              <w:rPr>
                <w:sz w:val="24"/>
                <w:szCs w:val="24"/>
                <w:lang w:val="ru-RU"/>
              </w:rPr>
              <w:t xml:space="preserve">» и включить опцию, вы будете перенаправлены на страницу </w:t>
            </w:r>
            <w:r>
              <w:rPr>
                <w:sz w:val="24"/>
                <w:szCs w:val="24"/>
              </w:rPr>
              <w:t>https</w:t>
            </w:r>
            <w:r>
              <w:rPr>
                <w:sz w:val="24"/>
                <w:szCs w:val="24"/>
                <w:lang w:val="ru-RU"/>
              </w:rPr>
              <w:t>://</w:t>
            </w:r>
            <w:r>
              <w:rPr>
                <w:sz w:val="24"/>
                <w:szCs w:val="24"/>
              </w:rPr>
              <w:t>ru</w:t>
            </w:r>
            <w:r>
              <w:rPr>
                <w:sz w:val="24"/>
                <w:szCs w:val="24"/>
                <w:lang w:val="ru-RU"/>
              </w:rPr>
              <w:t>.</w:t>
            </w:r>
            <w:r>
              <w:rPr>
                <w:sz w:val="24"/>
                <w:szCs w:val="24"/>
              </w:rPr>
              <w:t>wargaming</w:t>
            </w:r>
            <w:r>
              <w:rPr>
                <w:sz w:val="24"/>
                <w:szCs w:val="24"/>
                <w:lang w:val="ru-RU"/>
              </w:rPr>
              <w:t>.</w:t>
            </w:r>
            <w:r>
              <w:rPr>
                <w:sz w:val="24"/>
                <w:szCs w:val="24"/>
              </w:rPr>
              <w:t>net</w:t>
            </w:r>
            <w:r>
              <w:rPr>
                <w:sz w:val="24"/>
                <w:szCs w:val="24"/>
                <w:lang w:val="ru-RU"/>
              </w:rPr>
              <w:t>/ для авторизации.</w:t>
            </w:r>
          </w:p>
          <w:p w14:paraId="482FA2A5" w14:textId="77777777" w:rsidR="00000000" w:rsidRDefault="00444CC4">
            <w:pPr>
              <w:rPr>
                <w:sz w:val="24"/>
                <w:szCs w:val="24"/>
                <w:lang w:val="ru-RU" w:eastAsia="ru-RU"/>
              </w:rPr>
            </w:pPr>
            <w:r>
              <w:rPr>
                <w:sz w:val="24"/>
                <w:szCs w:val="24"/>
                <w:lang w:val="ru-RU"/>
              </w:rPr>
              <w:t xml:space="preserve">Если Вы в момент подключения услуги авторизованы на портале </w:t>
            </w:r>
            <w:r>
              <w:rPr>
                <w:sz w:val="24"/>
                <w:szCs w:val="24"/>
              </w:rPr>
              <w:t>wargaming</w:t>
            </w:r>
            <w:r>
              <w:rPr>
                <w:sz w:val="24"/>
                <w:szCs w:val="24"/>
                <w:lang w:val="ru-RU"/>
              </w:rPr>
              <w:t>.</w:t>
            </w:r>
            <w:r>
              <w:rPr>
                <w:sz w:val="24"/>
                <w:szCs w:val="24"/>
              </w:rPr>
              <w:t>net</w:t>
            </w:r>
            <w:r>
              <w:rPr>
                <w:sz w:val="24"/>
                <w:szCs w:val="24"/>
                <w:lang w:val="ru-RU"/>
              </w:rPr>
              <w:t>, услуга будет активирована на той учёт</w:t>
            </w:r>
            <w:r>
              <w:rPr>
                <w:sz w:val="24"/>
                <w:szCs w:val="24"/>
                <w:lang w:val="ru-RU"/>
              </w:rPr>
              <w:t xml:space="preserve">ной записи, с которой была проведена авторизация. Если необходимо привязать иную учётную запись, Вы должны предварительно сменить её на портале </w:t>
            </w:r>
            <w:r>
              <w:rPr>
                <w:sz w:val="24"/>
                <w:szCs w:val="24"/>
              </w:rPr>
              <w:t>wargaming</w:t>
            </w:r>
            <w:r>
              <w:rPr>
                <w:sz w:val="24"/>
                <w:szCs w:val="24"/>
                <w:lang w:val="ru-RU"/>
              </w:rPr>
              <w:t>.</w:t>
            </w:r>
            <w:r>
              <w:rPr>
                <w:sz w:val="24"/>
                <w:szCs w:val="24"/>
              </w:rPr>
              <w:t>net</w:t>
            </w:r>
            <w:r>
              <w:rPr>
                <w:sz w:val="24"/>
                <w:szCs w:val="24"/>
                <w:lang w:val="ru-RU"/>
              </w:rPr>
              <w:t>, либо произвести выход из данной учётной записи.</w:t>
            </w:r>
          </w:p>
          <w:p w14:paraId="667F6D8E" w14:textId="77777777" w:rsidR="00000000" w:rsidRDefault="00444CC4">
            <w:pPr>
              <w:rPr>
                <w:sz w:val="24"/>
                <w:szCs w:val="24"/>
                <w:lang w:val="ru-RU" w:eastAsia="ru-RU"/>
              </w:rPr>
            </w:pPr>
          </w:p>
        </w:tc>
      </w:tr>
      <w:tr w:rsidR="00000000" w14:paraId="62B0AE71"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953293B"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IVI</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auto"/>
          </w:tcPr>
          <w:p w14:paraId="3661AFE6" w14:textId="77777777" w:rsidR="00000000" w:rsidRDefault="00444CC4">
            <w:pPr>
              <w:rPr>
                <w:sz w:val="24"/>
                <w:szCs w:val="24"/>
                <w:lang w:val="ru-RU" w:eastAsia="ru-RU"/>
              </w:rPr>
            </w:pPr>
            <w:r>
              <w:rPr>
                <w:sz w:val="24"/>
                <w:szCs w:val="24"/>
                <w:lang w:val="ru-RU"/>
              </w:rPr>
              <w:t>Проблема с доступом к серверам IVI возникае</w:t>
            </w:r>
            <w:r>
              <w:rPr>
                <w:sz w:val="24"/>
                <w:szCs w:val="24"/>
                <w:lang w:val="ru-RU"/>
              </w:rPr>
              <w:t xml:space="preserve">т в часы наибольшей нагрузки, как правило затрагивает работу </w:t>
            </w:r>
            <w:r>
              <w:rPr>
                <w:sz w:val="24"/>
                <w:szCs w:val="24"/>
                <w:lang w:val="ru-RU"/>
              </w:rPr>
              <w:lastRenderedPageBreak/>
              <w:t>именно приложения, некоторым абонентам помогает перезагрузка устройства по питанию и повторный запуск приложения. Также, по сообщениям абонентов и на тестовых устройствах, при возникновении пробл</w:t>
            </w:r>
            <w:r>
              <w:rPr>
                <w:sz w:val="24"/>
                <w:szCs w:val="24"/>
                <w:lang w:val="ru-RU"/>
              </w:rPr>
              <w:t>емы в приложении, как правило, через браузер доступ сохраняется и контент IVI работает, что можно использовать как временное решение. Также в качестве временного решения можно попробовать запускать приложение и контент через сторонний интернет (например, м</w:t>
            </w:r>
            <w:r>
              <w:rPr>
                <w:sz w:val="24"/>
                <w:szCs w:val="24"/>
                <w:lang w:val="ru-RU"/>
              </w:rPr>
              <w:t>обильный), после переключать устройство на интернет Белтелекома не закрывая при этом приложения. Проблема передана нашим техническим специалистам для проработки совместно со специалистами IVI, на данный момент, к сожалению, срок решения неизвестен.</w:t>
            </w:r>
          </w:p>
          <w:p w14:paraId="5CA5E0DF" w14:textId="77777777" w:rsidR="00000000" w:rsidRDefault="00444CC4">
            <w:pPr>
              <w:rPr>
                <w:sz w:val="24"/>
                <w:szCs w:val="24"/>
                <w:lang w:val="ru-RU" w:eastAsia="ru-RU"/>
              </w:rPr>
            </w:pPr>
          </w:p>
        </w:tc>
      </w:tr>
      <w:tr w:rsidR="00000000" w14:paraId="47909D51" w14:textId="77777777">
        <w:tc>
          <w:tcPr>
            <w:tcW w:w="2614" w:type="dxa"/>
            <w:tcBorders>
              <w:left w:val="single" w:sz="4" w:space="0" w:color="000000"/>
              <w:bottom w:val="single" w:sz="4" w:space="0" w:color="000000"/>
              <w:right w:val="single" w:sz="4" w:space="0" w:color="000000"/>
            </w:tcBorders>
            <w:shd w:val="clear" w:color="auto" w:fill="auto"/>
          </w:tcPr>
          <w:p w14:paraId="2F210051"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lastRenderedPageBreak/>
              <w:t>Униве</w:t>
            </w:r>
            <w:r>
              <w:rPr>
                <w:rFonts w:ascii="Times New Roman" w:eastAsia="Times New Roman" w:hAnsi="Times New Roman" w:cs="Times New Roman"/>
                <w:b/>
                <w:sz w:val="27"/>
                <w:szCs w:val="27"/>
                <w:lang w:eastAsia="ru-RU"/>
              </w:rPr>
              <w:t>рсальный ответ по активации подписок ОККО/WINK/Premier</w:t>
            </w:r>
          </w:p>
        </w:tc>
        <w:tc>
          <w:tcPr>
            <w:tcW w:w="12048" w:type="dxa"/>
            <w:gridSpan w:val="3"/>
            <w:tcBorders>
              <w:left w:val="single" w:sz="4" w:space="0" w:color="000000"/>
              <w:bottom w:val="single" w:sz="4" w:space="0" w:color="000000"/>
              <w:right w:val="single" w:sz="4" w:space="0" w:color="000000"/>
            </w:tcBorders>
            <w:shd w:val="clear" w:color="auto" w:fill="auto"/>
          </w:tcPr>
          <w:p w14:paraId="2015E00C" w14:textId="77777777" w:rsidR="00000000" w:rsidRDefault="00444CC4">
            <w:pPr>
              <w:rPr>
                <w:sz w:val="24"/>
              </w:rPr>
            </w:pPr>
            <w:r>
              <w:rPr>
                <w:sz w:val="24"/>
                <w:szCs w:val="24"/>
                <w:lang w:val="ru-RU"/>
              </w:rPr>
              <w:t>Чтобы начать пользоваться, нужно подключить Подписку в приложении «Мой Белтелеком». Для подключения Подписки «Okko» в «Мой Белтелеком» выберите раздел «Доступные опции», в перечне найдите искомую Подпи</w:t>
            </w:r>
            <w:r>
              <w:rPr>
                <w:sz w:val="24"/>
                <w:szCs w:val="24"/>
                <w:lang w:val="ru-RU"/>
              </w:rPr>
              <w:t xml:space="preserve">ску и переключите тумблер в активное положение. </w:t>
            </w:r>
            <w:r>
              <w:rPr>
                <w:sz w:val="24"/>
              </w:rPr>
              <w:t xml:space="preserve">Услуга отобразится в разделе «Подключённые опции»  </w:t>
            </w:r>
          </w:p>
          <w:p w14:paraId="0240DDD1" w14:textId="77777777" w:rsidR="00000000" w:rsidRDefault="00444CC4">
            <w:pPr>
              <w:rPr>
                <w:sz w:val="24"/>
              </w:rPr>
            </w:pPr>
          </w:p>
          <w:p w14:paraId="0D8A49E9" w14:textId="77777777" w:rsidR="00000000" w:rsidRDefault="00444CC4">
            <w:pPr>
              <w:rPr>
                <w:sz w:val="24"/>
              </w:rPr>
            </w:pPr>
            <w:r>
              <w:rPr>
                <w:sz w:val="24"/>
              </w:rPr>
              <w:t xml:space="preserve">Как только услуга появится в разделе «Подключенные опции», необходимо провести действия по ее активации. Для этого откройте сайт beltelecom.by, раздел Для </w:t>
            </w:r>
            <w:r>
              <w:rPr>
                <w:sz w:val="24"/>
              </w:rPr>
              <w:t>дома - «Интернет»- «Доступ к книгам, музыкальным и видеосервисам». Выберите интересующую вас подписку - и Нажмите кнопку «АКТИВИРОВАТЬ» В открывшемся окне заполните поля. В поле «ЛОГИН» укажите логин основной услуги (15 цифр), к которой ранее оформили подп</w:t>
            </w:r>
            <w:r>
              <w:rPr>
                <w:sz w:val="24"/>
              </w:rPr>
              <w:t xml:space="preserve">иску в «Мой Белтелеком». Далее укажите номер Вашего мобильного телефона, к которому будет активирована подписка. Укажите повторно номер мобильного телефона. Нажмите «Создать аккаунт». </w:t>
            </w:r>
          </w:p>
          <w:p w14:paraId="0D421EDB" w14:textId="77777777" w:rsidR="00000000" w:rsidRDefault="00444CC4">
            <w:pPr>
              <w:rPr>
                <w:sz w:val="24"/>
              </w:rPr>
            </w:pPr>
          </w:p>
          <w:p w14:paraId="3CA66C4F" w14:textId="77777777" w:rsidR="00000000" w:rsidRDefault="00444CC4">
            <w:pPr>
              <w:rPr>
                <w:sz w:val="24"/>
              </w:rPr>
            </w:pPr>
            <w:r>
              <w:rPr>
                <w:sz w:val="24"/>
              </w:rPr>
              <w:t>Все получилось! Вы создали аккаунт. Можете авторизоваться через сайт л</w:t>
            </w:r>
            <w:r>
              <w:rPr>
                <w:sz w:val="24"/>
              </w:rPr>
              <w:t>ибо приложение сервиса, на который активировали подписку. Для входа используется Ваш мобильный в качестве логина, и код из СМС сообщения который будет отправлен при попытке входа.</w:t>
            </w:r>
          </w:p>
          <w:p w14:paraId="5795E7BE" w14:textId="77777777" w:rsidR="00000000" w:rsidRDefault="00444CC4">
            <w:pPr>
              <w:rPr>
                <w:sz w:val="24"/>
              </w:rPr>
            </w:pPr>
          </w:p>
          <w:p w14:paraId="2CE84415" w14:textId="77777777" w:rsidR="00000000" w:rsidRDefault="00444CC4">
            <w:r>
              <w:rPr>
                <w:sz w:val="24"/>
              </w:rPr>
              <w:t>Видеоинструкции по активации можно найти в разделе «Помощь» : https://www.b</w:t>
            </w:r>
            <w:r>
              <w:rPr>
                <w:sz w:val="24"/>
              </w:rPr>
              <w:t>eltelecom.by/help/checklist-for-settings</w:t>
            </w:r>
          </w:p>
          <w:p w14:paraId="6588AE39" w14:textId="77777777" w:rsidR="00000000" w:rsidRDefault="00444CC4"/>
        </w:tc>
      </w:tr>
      <w:tr w:rsidR="00000000" w14:paraId="5E4BC895" w14:textId="77777777">
        <w:tc>
          <w:tcPr>
            <w:tcW w:w="2614" w:type="dxa"/>
            <w:tcBorders>
              <w:left w:val="single" w:sz="4" w:space="0" w:color="000000"/>
              <w:bottom w:val="single" w:sz="4" w:space="0" w:color="000000"/>
              <w:right w:val="single" w:sz="4" w:space="0" w:color="000000"/>
            </w:tcBorders>
            <w:shd w:val="clear" w:color="auto" w:fill="auto"/>
          </w:tcPr>
          <w:p w14:paraId="11F019C0" w14:textId="77777777" w:rsidR="00000000" w:rsidRDefault="00444CC4">
            <w:pPr>
              <w:pStyle w:val="1"/>
              <w:shd w:val="clear" w:color="auto" w:fill="FFFFFF"/>
              <w:tabs>
                <w:tab w:val="num"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Arial" w:eastAsia="Times New Roman" w:hAnsi="Arial" w:cs="Times New Roman" w:hint="default"/>
                <w:sz w:val="24"/>
                <w:szCs w:val="24"/>
                <w:lang w:eastAsia="ru-RU"/>
              </w:rPr>
            </w:pPr>
            <w:r>
              <w:rPr>
                <w:rFonts w:ascii="Arial" w:eastAsia="Times New Roman" w:hAnsi="Arial" w:cs="Times New Roman" w:hint="default"/>
                <w:color w:val="313234"/>
                <w:sz w:val="24"/>
                <w:szCs w:val="24"/>
                <w:lang w:eastAsia="ru-RU"/>
              </w:rPr>
              <w:t>Подписка Яндекс Плюс</w:t>
            </w:r>
          </w:p>
          <w:p w14:paraId="43188EC0"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Times New Roman"/>
                <w:b/>
                <w:bCs/>
                <w:sz w:val="24"/>
                <w:szCs w:val="24"/>
                <w:lang w:eastAsia="ru-RU"/>
              </w:rPr>
            </w:pPr>
          </w:p>
        </w:tc>
        <w:tc>
          <w:tcPr>
            <w:tcW w:w="12048" w:type="dxa"/>
            <w:gridSpan w:val="3"/>
            <w:tcBorders>
              <w:left w:val="single" w:sz="4" w:space="0" w:color="000000"/>
              <w:bottom w:val="single" w:sz="4" w:space="0" w:color="000000"/>
              <w:right w:val="single" w:sz="4" w:space="0" w:color="000000"/>
            </w:tcBorders>
            <w:shd w:val="clear" w:color="auto" w:fill="auto"/>
          </w:tcPr>
          <w:p w14:paraId="202937D7" w14:textId="77777777" w:rsidR="00000000" w:rsidRDefault="00444CC4">
            <w:pPr>
              <w:rPr>
                <w:sz w:val="24"/>
                <w:szCs w:val="24"/>
              </w:rPr>
            </w:pPr>
            <w:r>
              <w:rPr>
                <w:sz w:val="24"/>
                <w:szCs w:val="24"/>
              </w:rPr>
              <w:t xml:space="preserve">1. Подключите подписку Яндекс Плюс одним из следующих способов: </w:t>
            </w:r>
          </w:p>
          <w:p w14:paraId="684FEFA5" w14:textId="77777777" w:rsidR="00000000" w:rsidRDefault="00444CC4">
            <w:pPr>
              <w:rPr>
                <w:sz w:val="24"/>
                <w:szCs w:val="24"/>
              </w:rPr>
            </w:pPr>
            <w:r>
              <w:rPr>
                <w:sz w:val="24"/>
                <w:szCs w:val="24"/>
              </w:rPr>
              <w:t>- в приложении «Мой Белтелеком»;</w:t>
            </w:r>
          </w:p>
          <w:p w14:paraId="5DA98427" w14:textId="77777777" w:rsidR="00000000" w:rsidRDefault="00444CC4">
            <w:pPr>
              <w:rPr>
                <w:sz w:val="24"/>
                <w:szCs w:val="24"/>
              </w:rPr>
            </w:pPr>
            <w:r>
              <w:rPr>
                <w:sz w:val="24"/>
                <w:szCs w:val="24"/>
              </w:rPr>
              <w:t>- в кабинете пользователя;</w:t>
            </w:r>
          </w:p>
          <w:p w14:paraId="4B3FA5A2" w14:textId="77777777" w:rsidR="00000000" w:rsidRDefault="00444CC4">
            <w:pPr>
              <w:rPr>
                <w:sz w:val="24"/>
                <w:szCs w:val="24"/>
              </w:rPr>
            </w:pPr>
            <w:r>
              <w:rPr>
                <w:sz w:val="24"/>
                <w:szCs w:val="24"/>
              </w:rPr>
              <w:t>- в сервисном центре.</w:t>
            </w:r>
          </w:p>
          <w:p w14:paraId="63C20D0B" w14:textId="77777777" w:rsidR="00000000" w:rsidRDefault="00444CC4">
            <w:pPr>
              <w:rPr>
                <w:sz w:val="24"/>
                <w:szCs w:val="24"/>
              </w:rPr>
            </w:pPr>
          </w:p>
          <w:p w14:paraId="267B4CFE" w14:textId="77777777" w:rsidR="00000000" w:rsidRDefault="00444CC4">
            <w:pPr>
              <w:rPr>
                <w:sz w:val="24"/>
                <w:szCs w:val="24"/>
              </w:rPr>
            </w:pPr>
            <w:r>
              <w:rPr>
                <w:sz w:val="24"/>
                <w:szCs w:val="24"/>
              </w:rPr>
              <w:t xml:space="preserve">2. </w:t>
            </w:r>
            <w:r>
              <w:rPr>
                <w:sz w:val="24"/>
                <w:szCs w:val="24"/>
                <w:lang w:val="ru-RU"/>
              </w:rPr>
              <w:t>Из</w:t>
            </w:r>
            <w:r>
              <w:rPr>
                <w:sz w:val="24"/>
                <w:szCs w:val="24"/>
              </w:rPr>
              <w:t xml:space="preserve"> приложения «Мой Белтелеком», кабинета</w:t>
            </w:r>
            <w:r>
              <w:rPr>
                <w:sz w:val="24"/>
                <w:szCs w:val="24"/>
              </w:rPr>
              <w:t xml:space="preserve"> пользователя перейдите по ссылке https://plus.yandex.by/beltelecom или зайдите на сайт Белтелеком (Для дома / Интернет / Доступ к музыкальным и видеосервисам / Подписка Яндекс Плюс) и нажмите кнопку «Активировать». </w:t>
            </w:r>
          </w:p>
          <w:p w14:paraId="634578A0" w14:textId="77777777" w:rsidR="00000000" w:rsidRDefault="00444CC4">
            <w:pPr>
              <w:rPr>
                <w:sz w:val="24"/>
                <w:szCs w:val="24"/>
              </w:rPr>
            </w:pPr>
          </w:p>
          <w:p w14:paraId="7B316F7B" w14:textId="77777777" w:rsidR="00000000" w:rsidRDefault="00444CC4">
            <w:pPr>
              <w:rPr>
                <w:sz w:val="24"/>
                <w:szCs w:val="24"/>
              </w:rPr>
            </w:pPr>
            <w:r>
              <w:rPr>
                <w:sz w:val="24"/>
                <w:szCs w:val="24"/>
              </w:rPr>
              <w:t>3. В открывшемся окне проверьте отобра</w:t>
            </w:r>
            <w:r>
              <w:rPr>
                <w:sz w:val="24"/>
                <w:szCs w:val="24"/>
              </w:rPr>
              <w:t>зился ли Ваш Яндекс аккаунт, убедитесь, что он активен, введите логин услуги Белтелеком и активируйте подписку Яндекс Плюс.</w:t>
            </w:r>
          </w:p>
          <w:p w14:paraId="328ECE53" w14:textId="77777777" w:rsidR="00000000" w:rsidRDefault="00444CC4">
            <w:pPr>
              <w:rPr>
                <w:sz w:val="24"/>
                <w:szCs w:val="24"/>
              </w:rPr>
            </w:pPr>
          </w:p>
          <w:p w14:paraId="2B8E1DBF" w14:textId="77777777" w:rsidR="00000000" w:rsidRDefault="00444CC4">
            <w:pPr>
              <w:rPr>
                <w:sz w:val="24"/>
                <w:szCs w:val="24"/>
              </w:rPr>
            </w:pPr>
            <w:r>
              <w:rPr>
                <w:sz w:val="24"/>
                <w:szCs w:val="24"/>
              </w:rPr>
              <w:t>4. Если у Вас нет Яндекс аккаунта, создайте его. Для этого зайдите в сеть Интернет на сайт passport.yandex.by. Нажмите «Создать акк</w:t>
            </w:r>
            <w:r>
              <w:rPr>
                <w:sz w:val="24"/>
                <w:szCs w:val="24"/>
              </w:rPr>
              <w:t xml:space="preserve">аунт». Введите номер Вашего мобильного телефона  или адрес электронной почты. Нажмите «Создать ID» и введите необходимую информацию в поля для ввода. Нажмите «Зарегистрироваться», после чего введите код подтверждения, отправленный на номер Вашего телефона </w:t>
            </w:r>
            <w:r>
              <w:rPr>
                <w:sz w:val="24"/>
                <w:szCs w:val="24"/>
              </w:rPr>
              <w:t xml:space="preserve">в виде SМS-сообщения. После регистрации отобразится сообщение: «Ваш аккаунт готов». </w:t>
            </w:r>
          </w:p>
          <w:p w14:paraId="0617E8D4" w14:textId="77777777" w:rsidR="00000000" w:rsidRDefault="00444CC4">
            <w:r>
              <w:rPr>
                <w:sz w:val="24"/>
                <w:szCs w:val="24"/>
              </w:rPr>
              <w:br/>
            </w:r>
            <w:r>
              <w:rPr>
                <w:sz w:val="24"/>
                <w:szCs w:val="24"/>
              </w:rPr>
              <w:br/>
              <w:t>Видеоинструкция по активации: https://www.beltelecom.by/sites/default/files/video-instructions/Yandex.mp4</w:t>
            </w:r>
            <w:r>
              <w:br/>
            </w:r>
          </w:p>
        </w:tc>
      </w:tr>
      <w:tr w:rsidR="00000000" w14:paraId="501643F6"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C5AE57B"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lastRenderedPageBreak/>
              <w:t>Не обслуживаем сторонние приложения</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auto"/>
          </w:tcPr>
          <w:p w14:paraId="662261FE" w14:textId="77777777" w:rsidR="00000000" w:rsidRDefault="00444CC4">
            <w:r>
              <w:rPr>
                <w:sz w:val="24"/>
                <w:szCs w:val="24"/>
                <w:lang w:val="ru-RU"/>
              </w:rPr>
              <w:t>Здравствуйте. Указанное В</w:t>
            </w:r>
            <w:r>
              <w:rPr>
                <w:sz w:val="24"/>
                <w:szCs w:val="24"/>
                <w:lang w:val="ru-RU"/>
              </w:rPr>
              <w:t xml:space="preserve">ами приложение не является разработкой компании Белтелеком. Уточняйте в поддержке данного продукта. </w:t>
            </w:r>
          </w:p>
        </w:tc>
      </w:tr>
      <w:tr w:rsidR="00000000" w14:paraId="29A1EB8D" w14:textId="77777777">
        <w:tc>
          <w:tcPr>
            <w:tcW w:w="14662" w:type="dxa"/>
            <w:gridSpan w:val="4"/>
            <w:tcBorders>
              <w:top w:val="single" w:sz="4" w:space="0" w:color="000000"/>
              <w:left w:val="single" w:sz="4" w:space="0" w:color="000000"/>
              <w:bottom w:val="single" w:sz="4" w:space="0" w:color="000000"/>
              <w:right w:val="single" w:sz="4" w:space="0" w:color="000000"/>
            </w:tcBorders>
            <w:shd w:val="clear" w:color="auto" w:fill="auto"/>
          </w:tcPr>
          <w:p w14:paraId="013A036C" w14:textId="6D0D984C" w:rsidR="00000000" w:rsidRDefault="008843FC">
            <w:pPr>
              <w:pStyle w:val="2"/>
              <w:jc w:val="center"/>
            </w:pPr>
            <w:bookmarkStart w:id="12" w:name="_ZALA"/>
            <w:bookmarkEnd w:id="12"/>
            <w:r>
              <w:rPr>
                <w:rFonts w:ascii="SimSun" w:hAnsi="SimSun" w:cs="SimSun"/>
                <w:noProof/>
                <w:sz w:val="24"/>
                <w:szCs w:val="24"/>
              </w:rPr>
              <w:drawing>
                <wp:inline distT="0" distB="0" distL="0" distR="0" wp14:anchorId="08C2D6AC" wp14:editId="7B00E993">
                  <wp:extent cx="903605" cy="266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l="-67" t="-201" r="-67" b="-201"/>
                          <a:stretch>
                            <a:fillRect/>
                          </a:stretch>
                        </pic:blipFill>
                        <pic:spPr bwMode="auto">
                          <a:xfrm>
                            <a:off x="0" y="0"/>
                            <a:ext cx="903605" cy="266700"/>
                          </a:xfrm>
                          <a:prstGeom prst="rect">
                            <a:avLst/>
                          </a:prstGeom>
                          <a:solidFill>
                            <a:srgbClr val="FFFFFF"/>
                          </a:solidFill>
                          <a:ln>
                            <a:noFill/>
                          </a:ln>
                        </pic:spPr>
                      </pic:pic>
                    </a:graphicData>
                  </a:graphic>
                </wp:inline>
              </w:drawing>
            </w:r>
            <w:r w:rsidR="00444CC4">
              <w:rPr>
                <w:lang w:eastAsia="ru-RU"/>
              </w:rPr>
              <w:t>ZALA</w:t>
            </w:r>
          </w:p>
        </w:tc>
      </w:tr>
      <w:tr w:rsidR="00000000" w14:paraId="254173D4"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43D6453C"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Smart Web на старой платформе</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0E2AD8F1" w14:textId="77777777" w:rsidR="00000000" w:rsidRDefault="00444CC4">
            <w:pPr>
              <w:snapToGrid w:val="0"/>
              <w:ind w:firstLine="140"/>
              <w:rPr>
                <w:rFonts w:ascii="Times New Roman" w:eastAsia="Times New Roman" w:hAnsi="Times New Roman" w:cs="Times New Roman"/>
                <w:b/>
                <w:sz w:val="28"/>
                <w:szCs w:val="28"/>
                <w:lang w:eastAsia="ru-RU"/>
              </w:rPr>
            </w:pPr>
          </w:p>
          <w:p w14:paraId="1CD151F2" w14:textId="77777777" w:rsidR="00000000" w:rsidRDefault="00444CC4">
            <w:pPr>
              <w:ind w:firstLine="140"/>
            </w:pPr>
            <w:hyperlink r:id="rId48" w:anchor="/authorize" w:history="1">
              <w:r>
                <w:rPr>
                  <w:rStyle w:val="a5"/>
                  <w:rFonts w:ascii="Times New Roman" w:eastAsia="Times New Roman" w:hAnsi="Times New Roman" w:cs="Times New Roman"/>
                  <w:sz w:val="28"/>
                  <w:szCs w:val="28"/>
                  <w:lang w:eastAsia="ru-RU"/>
                </w:rPr>
                <w:t>https://mfe.svc.ott.zala.by/#/authorize</w:t>
              </w:r>
            </w:hyperlink>
            <w:r>
              <w:rPr>
                <w:rFonts w:ascii="Times New Roman" w:eastAsia="Times New Roman" w:hAnsi="Times New Roman" w:cs="Times New Roman"/>
                <w:sz w:val="28"/>
                <w:szCs w:val="28"/>
                <w:lang w:eastAsia="ru-RU"/>
              </w:rPr>
              <w:t xml:space="preserve"> новая zala.tv.b</w:t>
            </w:r>
            <w:r>
              <w:rPr>
                <w:rFonts w:ascii="Times New Roman" w:eastAsia="Times New Roman" w:hAnsi="Times New Roman" w:cs="Times New Roman"/>
                <w:sz w:val="28"/>
                <w:szCs w:val="28"/>
                <w:lang w:eastAsia="ru-RU"/>
              </w:rPr>
              <w:t>y</w:t>
            </w:r>
          </w:p>
        </w:tc>
      </w:tr>
      <w:tr w:rsidR="00000000" w14:paraId="42E6EC0D"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5B05475C" w14:textId="77777777" w:rsidR="00000000" w:rsidRDefault="00444CC4">
            <w:pPr>
              <w:snapToGrid w:val="0"/>
              <w:rPr>
                <w:rFonts w:ascii="Times New Roman" w:eastAsia="sans-serif" w:hAnsi="Times New Roman" w:cs="Times New Roman"/>
                <w:b/>
                <w:bCs/>
                <w:color w:val="FF0000"/>
                <w:sz w:val="27"/>
                <w:szCs w:val="27"/>
                <w:shd w:val="clear" w:color="auto" w:fill="FFFFFF"/>
                <w:lang w:eastAsia="ru-RU"/>
              </w:rPr>
            </w:pPr>
          </w:p>
          <w:p w14:paraId="748F68DD" w14:textId="77777777" w:rsidR="00000000" w:rsidRDefault="00444CC4">
            <w:pPr>
              <w:rPr>
                <w:rFonts w:ascii="Times New Roman" w:eastAsia="Times New Roman" w:hAnsi="Times New Roman" w:cs="Times New Roman"/>
                <w:b/>
                <w:bCs/>
                <w:sz w:val="27"/>
                <w:szCs w:val="27"/>
                <w:shd w:val="clear" w:color="auto" w:fill="FFFFFF"/>
                <w:lang w:val="ru-RU" w:eastAsia="ru-RU"/>
              </w:rPr>
            </w:pPr>
            <w:r>
              <w:rPr>
                <w:rFonts w:eastAsia="sans-serif"/>
                <w:b/>
                <w:bCs/>
                <w:sz w:val="27"/>
                <w:szCs w:val="27"/>
                <w:shd w:val="clear" w:color="auto" w:fill="FFFFFF"/>
              </w:rPr>
              <w:t xml:space="preserve">ZALA </w:t>
            </w:r>
            <w:r>
              <w:rPr>
                <w:rFonts w:eastAsia="sans-serif"/>
                <w:b/>
                <w:bCs/>
                <w:sz w:val="27"/>
                <w:szCs w:val="27"/>
                <w:shd w:val="clear" w:color="auto" w:fill="FFFFFF"/>
                <w:lang w:val="ru-RU"/>
              </w:rPr>
              <w:t>НЕТ СИГНАЛА</w:t>
            </w:r>
          </w:p>
          <w:p w14:paraId="3CB6DB53"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7"/>
                <w:szCs w:val="27"/>
                <w:shd w:val="clear" w:color="auto" w:fill="FFFFFF"/>
                <w:lang w:val="ru-RU" w:eastAsia="ru-RU"/>
              </w:rPr>
            </w:pP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4E08CE80" w14:textId="77777777" w:rsidR="00000000" w:rsidRDefault="00444CC4">
            <w:r>
              <w:rPr>
                <w:rFonts w:eastAsia="sans-serif"/>
                <w:sz w:val="27"/>
                <w:szCs w:val="27"/>
                <w:shd w:val="clear" w:color="auto" w:fill="FFFFFF"/>
                <w:lang w:val="ru-RU"/>
              </w:rPr>
              <w:t xml:space="preserve">Ошибка говорит о том, что на телевизоре выбран источник входа, который не имеет активного физического подключения в телевизор. Например, выбрана Антенна, без фактически подключенной антенны. На пульте управления должна быть кнопка </w:t>
            </w:r>
            <w:r>
              <w:rPr>
                <w:rFonts w:eastAsia="sans-serif"/>
                <w:sz w:val="27"/>
                <w:szCs w:val="27"/>
                <w:shd w:val="clear" w:color="auto" w:fill="FFFFFF"/>
              </w:rPr>
              <w:t>sou</w:t>
            </w:r>
            <w:r>
              <w:rPr>
                <w:rFonts w:eastAsia="sans-serif"/>
                <w:sz w:val="27"/>
                <w:szCs w:val="27"/>
                <w:shd w:val="clear" w:color="auto" w:fill="FFFFFF"/>
              </w:rPr>
              <w:t>rce</w:t>
            </w:r>
            <w:r>
              <w:rPr>
                <w:rFonts w:eastAsia="sans-serif"/>
                <w:sz w:val="27"/>
                <w:szCs w:val="27"/>
                <w:shd w:val="clear" w:color="auto" w:fill="FFFFFF"/>
                <w:lang w:val="ru-RU"/>
              </w:rPr>
              <w:t xml:space="preserve"> / </w:t>
            </w:r>
            <w:r>
              <w:rPr>
                <w:rFonts w:eastAsia="sans-serif"/>
                <w:sz w:val="27"/>
                <w:szCs w:val="27"/>
                <w:shd w:val="clear" w:color="auto" w:fill="FFFFFF"/>
              </w:rPr>
              <w:t>input</w:t>
            </w:r>
            <w:r>
              <w:rPr>
                <w:rFonts w:eastAsia="sans-serif"/>
                <w:sz w:val="27"/>
                <w:szCs w:val="27"/>
                <w:shd w:val="clear" w:color="auto" w:fill="FFFFFF"/>
                <w:lang w:val="ru-RU"/>
              </w:rPr>
              <w:t xml:space="preserve"> / </w:t>
            </w:r>
            <w:r>
              <w:rPr>
                <w:rFonts w:eastAsia="sans-serif"/>
                <w:sz w:val="27"/>
                <w:szCs w:val="27"/>
                <w:shd w:val="clear" w:color="auto" w:fill="FFFFFF"/>
              </w:rPr>
              <w:t>av</w:t>
            </w:r>
            <w:r>
              <w:rPr>
                <w:rFonts w:eastAsia="sans-serif"/>
                <w:sz w:val="27"/>
                <w:szCs w:val="27"/>
                <w:shd w:val="clear" w:color="auto" w:fill="FFFFFF"/>
                <w:lang w:val="ru-RU"/>
              </w:rPr>
              <w:t xml:space="preserve">. Нужно нажать на нее и выбрать верный источник сигнала. Также убедитесь, что нужное вам устройство находится во включенном состоянии. </w:t>
            </w:r>
          </w:p>
        </w:tc>
      </w:tr>
      <w:tr w:rsidR="00000000" w14:paraId="1C0DCB16"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FFA899D"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Отключить гос. каналы</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397E0C2D" w14:textId="77777777" w:rsidR="00000000" w:rsidRDefault="00444CC4">
            <w:pPr>
              <w:rPr>
                <w:sz w:val="24"/>
                <w:szCs w:val="24"/>
                <w:lang w:eastAsia="ru-RU"/>
              </w:rPr>
            </w:pPr>
            <w:r>
              <w:rPr>
                <w:sz w:val="24"/>
                <w:szCs w:val="24"/>
                <w:lang w:eastAsia="ru-RU"/>
              </w:rPr>
              <w:t>Добрый день.</w:t>
            </w:r>
          </w:p>
          <w:p w14:paraId="33A5E068" w14:textId="77777777" w:rsidR="00000000" w:rsidRDefault="00444CC4">
            <w:pPr>
              <w:rPr>
                <w:sz w:val="24"/>
                <w:szCs w:val="24"/>
                <w:lang w:eastAsia="ru-RU"/>
              </w:rPr>
            </w:pPr>
            <w:r>
              <w:rPr>
                <w:sz w:val="24"/>
                <w:szCs w:val="24"/>
                <w:lang w:eastAsia="ru-RU"/>
              </w:rPr>
              <w:t>Данные каналы транслируются на основании Закона РБ от 17 июля 2008 г</w:t>
            </w:r>
            <w:r>
              <w:rPr>
                <w:sz w:val="24"/>
                <w:szCs w:val="24"/>
                <w:lang w:eastAsia="ru-RU"/>
              </w:rPr>
              <w:t xml:space="preserve">. № 427-З "О средствах массовой информации". Перечень обязательных телепрограмм утвержден  Постановлением Совета Министров РБ 13 мая 2015 г. № 407. </w:t>
            </w:r>
          </w:p>
          <w:p w14:paraId="7D9EC93F" w14:textId="77777777" w:rsidR="00000000" w:rsidRDefault="00444CC4">
            <w:pPr>
              <w:rPr>
                <w:sz w:val="24"/>
                <w:szCs w:val="24"/>
                <w:lang w:eastAsia="ru-RU"/>
              </w:rPr>
            </w:pPr>
            <w:r>
              <w:rPr>
                <w:sz w:val="24"/>
                <w:szCs w:val="24"/>
                <w:lang w:eastAsia="ru-RU"/>
              </w:rPr>
              <w:t>Таким образом, исключение данных каналов из сетки вещания противоречит действующему законодательству, соотв</w:t>
            </w:r>
            <w:r>
              <w:rPr>
                <w:sz w:val="24"/>
                <w:szCs w:val="24"/>
                <w:lang w:eastAsia="ru-RU"/>
              </w:rPr>
              <w:t>етственно не представляется возможным.</w:t>
            </w:r>
          </w:p>
          <w:p w14:paraId="4F9B836D" w14:textId="77777777" w:rsidR="00000000" w:rsidRDefault="00444CC4">
            <w:r>
              <w:rPr>
                <w:sz w:val="24"/>
                <w:szCs w:val="24"/>
                <w:lang w:eastAsia="ru-RU"/>
              </w:rPr>
              <w:t xml:space="preserve">Телевидение ZALA содержит разнообразный контент, в котором каждый абонент может выбрать передачи на </w:t>
            </w:r>
            <w:r>
              <w:rPr>
                <w:sz w:val="24"/>
                <w:szCs w:val="24"/>
                <w:lang w:eastAsia="ru-RU"/>
              </w:rPr>
              <w:lastRenderedPageBreak/>
              <w:t>свое усмотрение. Абонент сам для себя принимает решение,  какие телеканалы и передачи просматривать в большей или мен</w:t>
            </w:r>
            <w:r>
              <w:rPr>
                <w:sz w:val="24"/>
                <w:szCs w:val="24"/>
                <w:lang w:eastAsia="ru-RU"/>
              </w:rPr>
              <w:t>ьшей степени.</w:t>
            </w:r>
          </w:p>
        </w:tc>
      </w:tr>
      <w:tr w:rsidR="00000000" w14:paraId="4045085C"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5834C057"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lastRenderedPageBreak/>
              <w:t>Неверный</w:t>
            </w:r>
            <w:r>
              <w:rPr>
                <w:rFonts w:ascii="Times New Roman" w:eastAsia="Times New Roman" w:hAnsi="Times New Roman" w:cs="Times New Roman"/>
                <w:b/>
                <w:sz w:val="27"/>
                <w:szCs w:val="27"/>
                <w:lang w:eastAsia="ru-RU"/>
              </w:rPr>
              <w:t xml:space="preserve"> порт</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7AC3B007" w14:textId="77777777" w:rsidR="00000000" w:rsidRDefault="00444CC4">
            <w:r>
              <w:rPr>
                <w:sz w:val="24"/>
                <w:szCs w:val="24"/>
                <w:lang w:val="ru-RU"/>
              </w:rPr>
              <w:t xml:space="preserve">Здравствуйте. У Вас на модеме на услугу </w:t>
            </w:r>
            <w:r>
              <w:rPr>
                <w:sz w:val="24"/>
                <w:szCs w:val="24"/>
              </w:rPr>
              <w:t>Zala</w:t>
            </w:r>
            <w:r>
              <w:rPr>
                <w:sz w:val="24"/>
                <w:szCs w:val="24"/>
                <w:lang w:val="ru-RU"/>
              </w:rPr>
              <w:t xml:space="preserve"> настроен 4 порт. Кабель подключён во второй. Вам нужно переключить кабель, идущий от модема к приставке, в модеме в порт </w:t>
            </w:r>
            <w:r>
              <w:rPr>
                <w:sz w:val="24"/>
                <w:szCs w:val="24"/>
              </w:rPr>
              <w:t>Lan</w:t>
            </w:r>
            <w:r>
              <w:rPr>
                <w:sz w:val="24"/>
                <w:szCs w:val="24"/>
                <w:lang w:val="ru-RU"/>
              </w:rPr>
              <w:t xml:space="preserve">4 и перезагрузить саму приставку </w:t>
            </w:r>
            <w:r>
              <w:rPr>
                <w:sz w:val="24"/>
                <w:szCs w:val="24"/>
              </w:rPr>
              <w:t>Zala</w:t>
            </w:r>
            <w:r>
              <w:rPr>
                <w:sz w:val="24"/>
                <w:szCs w:val="24"/>
                <w:lang w:val="ru-RU"/>
              </w:rPr>
              <w:t xml:space="preserve"> пультом.</w:t>
            </w:r>
          </w:p>
        </w:tc>
      </w:tr>
      <w:tr w:rsidR="00000000" w14:paraId="1E29C68B"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335E892A"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1302/4514</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4CC0DEA2" w14:textId="77777777" w:rsidR="00000000" w:rsidRDefault="00444CC4">
            <w:r>
              <w:rPr>
                <w:sz w:val="24"/>
                <w:szCs w:val="24"/>
                <w:lang w:val="ru-RU"/>
              </w:rPr>
              <w:t xml:space="preserve">Здравствуйте. Необходимо проверить подключение сетевого кабеля от приставки к модему, приставка должна подключаться в разъем </w:t>
            </w:r>
            <w:r>
              <w:rPr>
                <w:sz w:val="24"/>
                <w:szCs w:val="24"/>
              </w:rPr>
              <w:t>L</w:t>
            </w:r>
            <w:r>
              <w:rPr>
                <w:sz w:val="24"/>
                <w:szCs w:val="24"/>
                <w:lang w:val="ru-RU"/>
              </w:rPr>
              <w:t>AN4. Перезагрузите модем и приставку</w:t>
            </w:r>
            <w:r>
              <w:rPr>
                <w:sz w:val="24"/>
                <w:szCs w:val="24"/>
              </w:rPr>
              <w:t xml:space="preserve"> ZALA</w:t>
            </w:r>
            <w:r>
              <w:rPr>
                <w:sz w:val="24"/>
                <w:szCs w:val="24"/>
                <w:lang w:val="ru-RU"/>
              </w:rPr>
              <w:t>. Проверьте работу зала после перезагрузки</w:t>
            </w:r>
            <w:r>
              <w:rPr>
                <w:sz w:val="24"/>
                <w:szCs w:val="24"/>
              </w:rPr>
              <w:t xml:space="preserve"> </w:t>
            </w:r>
            <w:r>
              <w:rPr>
                <w:sz w:val="24"/>
                <w:szCs w:val="24"/>
                <w:lang w:val="ru-RU"/>
              </w:rPr>
              <w:t>оборудования.</w:t>
            </w:r>
          </w:p>
        </w:tc>
      </w:tr>
      <w:tr w:rsidR="00000000" w14:paraId="1982C4A8"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43B2863B"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Smart ZALA</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32D46711" w14:textId="77777777" w:rsidR="00000000" w:rsidRDefault="00444CC4">
            <w:r>
              <w:rPr>
                <w:sz w:val="24"/>
                <w:szCs w:val="24"/>
                <w:lang w:val="ru-RU"/>
              </w:rPr>
              <w:t>Здравствуйте. Если у</w:t>
            </w:r>
            <w:r>
              <w:rPr>
                <w:sz w:val="24"/>
                <w:szCs w:val="24"/>
                <w:lang w:val="ru-RU"/>
              </w:rPr>
              <w:t xml:space="preserve">слуга </w:t>
            </w:r>
            <w:r>
              <w:rPr>
                <w:sz w:val="24"/>
                <w:szCs w:val="24"/>
              </w:rPr>
              <w:t>Smart</w:t>
            </w:r>
            <w:r>
              <w:rPr>
                <w:sz w:val="24"/>
                <w:szCs w:val="24"/>
                <w:lang w:val="ru-RU"/>
              </w:rPr>
              <w:t xml:space="preserve"> </w:t>
            </w:r>
            <w:r>
              <w:rPr>
                <w:sz w:val="24"/>
                <w:szCs w:val="24"/>
              </w:rPr>
              <w:t>Zala</w:t>
            </w:r>
            <w:r>
              <w:rPr>
                <w:sz w:val="24"/>
                <w:szCs w:val="24"/>
                <w:lang w:val="ru-RU"/>
              </w:rPr>
              <w:t xml:space="preserve"> оформлена отдельно (не в составе пакета), после достижения нулевого баланса услуга заблокируется (выставится принудительна блокировка). При установленной принудительной блокировке начисления прекращаются. При этом появится минимальная задо</w:t>
            </w:r>
            <w:r>
              <w:rPr>
                <w:sz w:val="24"/>
                <w:szCs w:val="24"/>
                <w:lang w:val="ru-RU"/>
              </w:rPr>
              <w:t>лженность, которую обязательно нужно будет погасить. Приложение закрывается в автоматическом режиме при нахождении в принудительной блокировке в течение 45 дней. Также владелец договора может обратиться в ближайший офис продаж с паспортом для расторжения д</w:t>
            </w:r>
            <w:r>
              <w:rPr>
                <w:sz w:val="24"/>
                <w:szCs w:val="24"/>
                <w:lang w:val="ru-RU"/>
              </w:rPr>
              <w:t>оговора.</w:t>
            </w:r>
          </w:p>
        </w:tc>
      </w:tr>
      <w:tr w:rsidR="00000000" w14:paraId="5F22BF38"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48BF0D77"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HD</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64745D0E" w14:textId="77777777" w:rsidR="00000000" w:rsidRDefault="00444CC4">
            <w:r>
              <w:rPr>
                <w:sz w:val="24"/>
                <w:szCs w:val="24"/>
                <w:lang w:val="ru-RU"/>
              </w:rPr>
              <w:t xml:space="preserve">Добрый день. Каналы уже должны транслироваться в </w:t>
            </w:r>
            <w:r>
              <w:rPr>
                <w:sz w:val="24"/>
                <w:szCs w:val="24"/>
              </w:rPr>
              <w:t>HD</w:t>
            </w:r>
            <w:r>
              <w:rPr>
                <w:sz w:val="24"/>
                <w:szCs w:val="24"/>
                <w:lang w:val="ru-RU"/>
              </w:rPr>
              <w:t xml:space="preserve"> качестве. Вижу, что у вас приставки В700, они должны быть подключены </w:t>
            </w:r>
            <w:r>
              <w:rPr>
                <w:sz w:val="24"/>
                <w:szCs w:val="24"/>
              </w:rPr>
              <w:t>HDMI</w:t>
            </w:r>
            <w:r>
              <w:rPr>
                <w:sz w:val="24"/>
                <w:szCs w:val="24"/>
                <w:lang w:val="ru-RU"/>
              </w:rPr>
              <w:t xml:space="preserve"> кабелем или 5 тюльпанами, в настройках приставки необходимо в ТВ режиме и </w:t>
            </w:r>
            <w:r>
              <w:rPr>
                <w:sz w:val="24"/>
                <w:szCs w:val="24"/>
              </w:rPr>
              <w:t>EPG</w:t>
            </w:r>
            <w:r>
              <w:rPr>
                <w:sz w:val="24"/>
                <w:szCs w:val="24"/>
                <w:lang w:val="ru-RU"/>
              </w:rPr>
              <w:t xml:space="preserve"> выставить 1080</w:t>
            </w:r>
            <w:r>
              <w:rPr>
                <w:sz w:val="24"/>
                <w:szCs w:val="24"/>
              </w:rPr>
              <w:t>i</w:t>
            </w:r>
            <w:r>
              <w:rPr>
                <w:sz w:val="24"/>
                <w:szCs w:val="24"/>
                <w:lang w:val="ru-RU"/>
              </w:rPr>
              <w:t>. Для этого нажимаете на</w:t>
            </w:r>
            <w:r>
              <w:rPr>
                <w:sz w:val="24"/>
                <w:szCs w:val="24"/>
                <w:lang w:val="ru-RU"/>
              </w:rPr>
              <w:t xml:space="preserve"> пульте от приставки кнопку "</w:t>
            </w:r>
            <w:r>
              <w:rPr>
                <w:sz w:val="24"/>
                <w:szCs w:val="24"/>
              </w:rPr>
              <w:t>SET</w:t>
            </w:r>
            <w:r>
              <w:rPr>
                <w:sz w:val="24"/>
                <w:szCs w:val="24"/>
                <w:lang w:val="ru-RU"/>
              </w:rPr>
              <w:t>" - Настройки - пароль 6321 - ОК - Дополнительно - Аудио-видео настройки - «ТВ система» выбираете (стрелками) 1080</w:t>
            </w:r>
            <w:r>
              <w:rPr>
                <w:sz w:val="24"/>
                <w:szCs w:val="24"/>
              </w:rPr>
              <w:t>i</w:t>
            </w:r>
            <w:r>
              <w:rPr>
                <w:sz w:val="24"/>
                <w:szCs w:val="24"/>
                <w:lang w:val="ru-RU"/>
              </w:rPr>
              <w:t xml:space="preserve"> или 1080Р, </w:t>
            </w:r>
            <w:r>
              <w:rPr>
                <w:sz w:val="24"/>
                <w:szCs w:val="24"/>
              </w:rPr>
              <w:t>EPG</w:t>
            </w:r>
            <w:r>
              <w:rPr>
                <w:sz w:val="24"/>
                <w:szCs w:val="24"/>
                <w:lang w:val="ru-RU"/>
              </w:rPr>
              <w:t xml:space="preserve"> режим 1080</w:t>
            </w:r>
            <w:r>
              <w:rPr>
                <w:sz w:val="24"/>
                <w:szCs w:val="24"/>
              </w:rPr>
              <w:t>i</w:t>
            </w:r>
            <w:r>
              <w:rPr>
                <w:sz w:val="24"/>
                <w:szCs w:val="24"/>
                <w:lang w:val="ru-RU"/>
              </w:rPr>
              <w:t xml:space="preserve"> - Перезапуск. </w:t>
            </w:r>
          </w:p>
        </w:tc>
      </w:tr>
      <w:tr w:rsidR="00000000" w14:paraId="6620D826"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530EBF14"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 xml:space="preserve">Пульт </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77C54624" w14:textId="77777777" w:rsidR="00000000" w:rsidRDefault="00444CC4">
            <w:r>
              <w:rPr>
                <w:sz w:val="24"/>
                <w:szCs w:val="24"/>
                <w:lang w:val="ru-RU"/>
              </w:rPr>
              <w:t>Здравствуйте. Перезагрузите приставку по питанию с розетки</w:t>
            </w:r>
            <w:r>
              <w:rPr>
                <w:sz w:val="24"/>
                <w:szCs w:val="24"/>
                <w:lang w:val="ru-RU"/>
              </w:rPr>
              <w:t>. Убедитесь что батарейки вставлены правильно, попробуйте переподключить батарейки. Замените батарейки на новые, возможно они уже разряжены. Направляйте пульт прямо на приставку, убедитесь что ничего не мешает передаче сигнала. Если ничего не помогает, поп</w:t>
            </w:r>
            <w:r>
              <w:rPr>
                <w:sz w:val="24"/>
                <w:szCs w:val="24"/>
                <w:lang w:val="ru-RU"/>
              </w:rPr>
              <w:t>робуйте использовать пульт от другой приставки или обратитесь в офис продаж для тестирования</w:t>
            </w:r>
          </w:p>
        </w:tc>
      </w:tr>
      <w:tr w:rsidR="00000000" w14:paraId="49CF6B94"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5111A6D"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 xml:space="preserve">DV </w:t>
            </w:r>
            <w:r>
              <w:rPr>
                <w:rFonts w:ascii="Times New Roman" w:eastAsia="Times New Roman" w:hAnsi="Times New Roman" w:cs="Times New Roman"/>
                <w:b/>
                <w:sz w:val="27"/>
                <w:szCs w:val="27"/>
                <w:lang w:val="ru-RU" w:eastAsia="ru-RU"/>
              </w:rPr>
              <w:t>приставка</w:t>
            </w:r>
            <w:r>
              <w:rPr>
                <w:rFonts w:ascii="Times New Roman" w:eastAsia="Times New Roman" w:hAnsi="Times New Roman" w:cs="Times New Roman"/>
                <w:b/>
                <w:sz w:val="27"/>
                <w:szCs w:val="27"/>
                <w:lang w:eastAsia="ru-RU"/>
              </w:rPr>
              <w:t xml:space="preserve"> привязка пульта</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4C2F7B4C" w14:textId="77777777" w:rsidR="00000000" w:rsidRDefault="00444CC4">
            <w:pPr>
              <w:rPr>
                <w:sz w:val="24"/>
                <w:szCs w:val="24"/>
                <w:lang w:val="ru-RU"/>
              </w:rPr>
            </w:pPr>
            <w:r>
              <w:rPr>
                <w:sz w:val="24"/>
                <w:szCs w:val="24"/>
                <w:lang w:val="ru-RU"/>
              </w:rPr>
              <w:t>Для подключения пульта дистанционного управления к приставке, необходимо с близкого</w:t>
            </w:r>
          </w:p>
          <w:p w14:paraId="5499F92F" w14:textId="77777777" w:rsidR="00000000" w:rsidRDefault="00444CC4">
            <w:pPr>
              <w:rPr>
                <w:sz w:val="24"/>
                <w:szCs w:val="24"/>
                <w:lang w:val="ru-RU"/>
              </w:rPr>
            </w:pPr>
            <w:r>
              <w:rPr>
                <w:sz w:val="24"/>
                <w:szCs w:val="24"/>
                <w:lang w:val="ru-RU"/>
              </w:rPr>
              <w:t>расстояния (20 см.) нажать ОДНОВРЕМЕННО кнопку Гр</w:t>
            </w:r>
            <w:r>
              <w:rPr>
                <w:sz w:val="24"/>
                <w:szCs w:val="24"/>
                <w:lang w:val="ru-RU"/>
              </w:rPr>
              <w:t>омкости (минус) и кнопки «ОК»</w:t>
            </w:r>
          </w:p>
          <w:p w14:paraId="31F97377" w14:textId="77777777" w:rsidR="00000000" w:rsidRDefault="00444CC4">
            <w:r>
              <w:rPr>
                <w:sz w:val="24"/>
                <w:szCs w:val="24"/>
                <w:lang w:val="ru-RU"/>
              </w:rPr>
              <w:t>(круглая кнопка в центре пульта) и держать около 10 секунд. Подробнее по инструкции</w:t>
            </w:r>
            <w:r>
              <w:rPr>
                <w:sz w:val="24"/>
                <w:szCs w:val="24"/>
              </w:rPr>
              <w:t xml:space="preserve">: </w:t>
            </w:r>
            <w:r>
              <w:rPr>
                <w:sz w:val="24"/>
                <w:szCs w:val="24"/>
                <w:lang w:val="ru-RU"/>
              </w:rPr>
              <w:t>https://www.beltelecom.by/sites/default/files/instructions/tv_9135_1.pdf</w:t>
            </w:r>
          </w:p>
        </w:tc>
      </w:tr>
      <w:tr w:rsidR="00000000" w14:paraId="367F29BC"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355EF451"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val="ru-RU" w:eastAsia="ru-RU"/>
              </w:rPr>
              <w:t>Настройка</w:t>
            </w:r>
            <w:r>
              <w:rPr>
                <w:rFonts w:ascii="Times New Roman" w:eastAsia="Times New Roman" w:hAnsi="Times New Roman" w:cs="Times New Roman"/>
                <w:b/>
                <w:sz w:val="27"/>
                <w:szCs w:val="27"/>
                <w:lang w:eastAsia="ru-RU"/>
              </w:rPr>
              <w:t xml:space="preserve"> вручную</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16CFA251" w14:textId="77777777" w:rsidR="00000000" w:rsidRDefault="00444CC4">
            <w:pPr>
              <w:rPr>
                <w:sz w:val="24"/>
                <w:szCs w:val="24"/>
                <w:lang w:val="ru-RU"/>
              </w:rPr>
            </w:pPr>
            <w:r>
              <w:rPr>
                <w:sz w:val="24"/>
                <w:szCs w:val="24"/>
                <w:lang w:val="ru-RU"/>
              </w:rPr>
              <w:t>Добрый вечер. Для этого нажимаете на пульте от пр</w:t>
            </w:r>
            <w:r>
              <w:rPr>
                <w:sz w:val="24"/>
                <w:szCs w:val="24"/>
                <w:lang w:val="ru-RU"/>
              </w:rPr>
              <w:t>иставки кнопку "</w:t>
            </w:r>
            <w:r>
              <w:rPr>
                <w:sz w:val="24"/>
                <w:szCs w:val="24"/>
              </w:rPr>
              <w:t>SET</w:t>
            </w:r>
            <w:r>
              <w:rPr>
                <w:sz w:val="24"/>
                <w:szCs w:val="24"/>
                <w:lang w:val="ru-RU"/>
              </w:rPr>
              <w:t xml:space="preserve">" - Настройки - ОК - пароль 6321 - ОК - в открывшемся окне в поле «Учетная запись» необходимо удалить 100 (удаление производится клавишей </w:t>
            </w:r>
            <w:r>
              <w:rPr>
                <w:sz w:val="24"/>
                <w:szCs w:val="24"/>
              </w:rPr>
              <w:t>del</w:t>
            </w:r>
            <w:r>
              <w:rPr>
                <w:sz w:val="24"/>
                <w:szCs w:val="24"/>
                <w:lang w:val="ru-RU"/>
              </w:rPr>
              <w:t xml:space="preserve"> под цифрой 9 на пульте от приставки), после удаления необходимо ввести ваш логин 17030067942000</w:t>
            </w:r>
            <w:r>
              <w:rPr>
                <w:sz w:val="24"/>
                <w:szCs w:val="24"/>
                <w:lang w:val="ru-RU"/>
              </w:rPr>
              <w:t>2. После необходимо спуститься в поле пароль, удалить 3 точки той же клавишей и ввести первоначальный пароль от 170300679420002. Данные указаны в бланке заказа услуг.</w:t>
            </w:r>
          </w:p>
          <w:p w14:paraId="3692BD91" w14:textId="77777777" w:rsidR="00000000" w:rsidRDefault="00444CC4">
            <w:pPr>
              <w:rPr>
                <w:sz w:val="24"/>
                <w:szCs w:val="24"/>
                <w:lang w:val="ru-RU"/>
              </w:rPr>
            </w:pPr>
          </w:p>
        </w:tc>
      </w:tr>
      <w:tr w:rsidR="00000000" w14:paraId="4BD1D9A6"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4770E4C4"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val="ru-RU" w:eastAsia="ru-RU"/>
              </w:rPr>
              <w:lastRenderedPageBreak/>
              <w:t>Нет</w:t>
            </w:r>
            <w:r>
              <w:rPr>
                <w:rFonts w:ascii="Times New Roman" w:eastAsia="Times New Roman" w:hAnsi="Times New Roman" w:cs="Times New Roman"/>
                <w:b/>
                <w:sz w:val="27"/>
                <w:szCs w:val="27"/>
                <w:lang w:eastAsia="ru-RU"/>
              </w:rPr>
              <w:t xml:space="preserve"> приложения</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51051A61" w14:textId="77777777" w:rsidR="00000000" w:rsidRDefault="00444CC4">
            <w:r>
              <w:rPr>
                <w:sz w:val="24"/>
                <w:szCs w:val="24"/>
                <w:lang w:val="ru-RU"/>
              </w:rPr>
              <w:t xml:space="preserve">Для LG 2025 года может не быть приложения ZALA в магазине приложений на </w:t>
            </w:r>
            <w:r>
              <w:rPr>
                <w:sz w:val="24"/>
                <w:szCs w:val="24"/>
                <w:lang w:val="ru-RU"/>
              </w:rPr>
              <w:t>вашем ТВ. Поддержка марок LG, Samsung c поддержкой функции Smart TV для моделей 2017-2023 годов. Вы можете обратиться в офисы продаж для физических лиц и получить приставку ZALA для пользования услугой на этом ТВ. https://www.beltelecom.by/feedback/service</w:t>
            </w:r>
            <w:r>
              <w:rPr>
                <w:sz w:val="24"/>
                <w:szCs w:val="24"/>
                <w:lang w:val="ru-RU"/>
              </w:rPr>
              <w:t>s-point</w:t>
            </w:r>
          </w:p>
        </w:tc>
      </w:tr>
      <w:tr w:rsidR="00000000" w14:paraId="1869215D"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4C978A0C"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val="ru-RU" w:eastAsia="ru-RU"/>
              </w:rPr>
              <w:t>Родительский</w:t>
            </w:r>
            <w:r>
              <w:rPr>
                <w:rFonts w:ascii="Times New Roman" w:eastAsia="Times New Roman" w:hAnsi="Times New Roman" w:cs="Times New Roman"/>
                <w:b/>
                <w:sz w:val="27"/>
                <w:szCs w:val="27"/>
                <w:lang w:eastAsia="ru-RU"/>
              </w:rPr>
              <w:t xml:space="preserve"> пароль</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6C97D8E8" w14:textId="77777777" w:rsidR="00000000" w:rsidRDefault="00444CC4">
            <w:r>
              <w:rPr>
                <w:sz w:val="24"/>
                <w:szCs w:val="24"/>
                <w:lang w:val="ru-RU"/>
              </w:rPr>
              <w:t>Здравствуйте. По умолчанию родительский пароль цифра 1. Также в настройках в главном меню вы можете отключить запрос пароля, поставив галочки на все категории видео.</w:t>
            </w:r>
          </w:p>
        </w:tc>
      </w:tr>
      <w:tr w:rsidR="00000000" w14:paraId="760D4A82"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431A19D"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bookmarkStart w:id="13" w:name="_Телефония"/>
            <w:bookmarkEnd w:id="13"/>
            <w:r>
              <w:rPr>
                <w:rFonts w:ascii="Times New Roman" w:eastAsia="Times New Roman" w:hAnsi="Times New Roman" w:cs="Times New Roman"/>
                <w:b/>
                <w:sz w:val="27"/>
                <w:szCs w:val="27"/>
                <w:lang w:val="ru-RU" w:eastAsia="ru-RU"/>
              </w:rPr>
              <w:t>Избранное</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FBD4B4"/>
          </w:tcPr>
          <w:p w14:paraId="4F11B9AF" w14:textId="77777777" w:rsidR="00000000" w:rsidRDefault="00444CC4">
            <w:pPr>
              <w:pStyle w:val="111"/>
              <w:spacing w:after="0"/>
            </w:pPr>
            <w:r>
              <w:rPr>
                <w:rFonts w:ascii="Calibri" w:hAnsi="Calibri" w:cs="Calibri"/>
                <w:sz w:val="20"/>
                <w:szCs w:val="20"/>
                <w:lang w:val="ru"/>
              </w:rPr>
              <w:t>Для формирования избранного списка каналов необход</w:t>
            </w:r>
            <w:r>
              <w:rPr>
                <w:rFonts w:ascii="Calibri" w:hAnsi="Calibri" w:cs="Calibri"/>
                <w:sz w:val="20"/>
                <w:szCs w:val="20"/>
                <w:lang w:val="ru"/>
              </w:rPr>
              <w:t>имо в разделе «Телевидение», при нахождении курсора на интересующем канале, нажать кнопку «App». Выбранный канал добавится в список избранных каналов. После этого требуется подтвердить выбор нажатием кнопки «Ok». Переход к списку избранных каналов и обратн</w:t>
            </w:r>
            <w:r>
              <w:rPr>
                <w:rFonts w:ascii="Calibri" w:hAnsi="Calibri" w:cs="Calibri"/>
                <w:sz w:val="20"/>
                <w:szCs w:val="20"/>
                <w:lang w:val="ru"/>
              </w:rPr>
              <w:t xml:space="preserve">о к основному списку осуществляется нажатием кнопки </w:t>
            </w:r>
            <w:r>
              <w:rPr>
                <w:rFonts w:ascii="Calibri" w:hAnsi="Calibri" w:cs="Calibri"/>
                <w:sz w:val="20"/>
                <w:szCs w:val="20"/>
              </w:rPr>
              <w:t>&lt;&lt;</w:t>
            </w:r>
            <w:r>
              <w:rPr>
                <w:rFonts w:ascii="Calibri" w:hAnsi="Calibri" w:cs="Calibri"/>
                <w:sz w:val="20"/>
                <w:szCs w:val="20"/>
                <w:lang w:val="ru"/>
              </w:rPr>
              <w:t xml:space="preserve"> </w:t>
            </w:r>
            <w:r>
              <w:rPr>
                <w:rFonts w:ascii="Calibri" w:hAnsi="Calibri" w:cs="Calibri"/>
                <w:sz w:val="20"/>
                <w:szCs w:val="20"/>
              </w:rPr>
              <w:t xml:space="preserve"> </w:t>
            </w:r>
            <w:r>
              <w:rPr>
                <w:rFonts w:ascii="Calibri" w:hAnsi="Calibri" w:cs="Calibri"/>
                <w:b/>
                <w:bCs/>
                <w:sz w:val="20"/>
                <w:szCs w:val="20"/>
              </w:rPr>
              <w:t>&gt;&gt;</w:t>
            </w:r>
            <w:r>
              <w:rPr>
                <w:rFonts w:ascii="Calibri" w:hAnsi="Calibri" w:cs="Calibri"/>
                <w:sz w:val="20"/>
                <w:szCs w:val="20"/>
                <w:lang w:val="ru"/>
              </w:rPr>
              <w:t xml:space="preserve"> пульта дистанционного управления. При этом изменение номеров каналов в списке не предусматривается.</w:t>
            </w:r>
          </w:p>
        </w:tc>
      </w:tr>
      <w:tr w:rsidR="00000000" w14:paraId="7D823F2F" w14:textId="77777777">
        <w:tc>
          <w:tcPr>
            <w:tcW w:w="14662" w:type="dxa"/>
            <w:gridSpan w:val="4"/>
            <w:tcBorders>
              <w:top w:val="single" w:sz="4" w:space="0" w:color="000000"/>
              <w:left w:val="single" w:sz="4" w:space="0" w:color="000000"/>
              <w:bottom w:val="single" w:sz="4" w:space="0" w:color="000000"/>
              <w:right w:val="single" w:sz="4" w:space="0" w:color="000000"/>
            </w:tcBorders>
            <w:shd w:val="clear" w:color="auto" w:fill="auto"/>
          </w:tcPr>
          <w:p w14:paraId="76F0588E" w14:textId="77777777" w:rsidR="00000000" w:rsidRDefault="00444CC4">
            <w:pPr>
              <w:pStyle w:val="2"/>
              <w:jc w:val="center"/>
            </w:pPr>
            <w:r>
              <w:rPr>
                <w:lang w:val="ru-RU"/>
              </w:rPr>
              <w:t>Телефония</w:t>
            </w:r>
          </w:p>
        </w:tc>
      </w:tr>
      <w:tr w:rsidR="00000000" w14:paraId="0A20A7C2"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08BEFB2B"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Нет зуммера</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auto"/>
          </w:tcPr>
          <w:p w14:paraId="21B6554C" w14:textId="77777777" w:rsidR="00000000" w:rsidRDefault="00444CC4">
            <w:pPr>
              <w:rPr>
                <w:sz w:val="24"/>
                <w:szCs w:val="24"/>
                <w:lang w:val="ru-RU"/>
              </w:rPr>
            </w:pPr>
            <w:r>
              <w:rPr>
                <w:sz w:val="24"/>
                <w:szCs w:val="24"/>
                <w:lang w:val="ru-RU"/>
              </w:rPr>
              <w:t>Здравствуйте. Необходимо</w:t>
            </w:r>
            <w:r>
              <w:rPr>
                <w:sz w:val="24"/>
                <w:szCs w:val="24"/>
                <w:lang w:val="ru-RU"/>
              </w:rPr>
              <w:t xml:space="preserve"> проверить физическое подключение телефонного апп</w:t>
            </w:r>
            <w:r>
              <w:rPr>
                <w:sz w:val="24"/>
                <w:szCs w:val="24"/>
                <w:lang w:val="ru-RU"/>
              </w:rPr>
              <w:t>арата к модему. Если у вас установлен радиотелефон то проверить подключение базы радиотелефона, попробовать переподключить блок питания от базы в эл.розетке. Проверить другим телефоном или проверить этот телефон на другой линии. Перезагрузить модем по пита</w:t>
            </w:r>
            <w:r>
              <w:rPr>
                <w:sz w:val="24"/>
                <w:szCs w:val="24"/>
                <w:lang w:val="ru-RU"/>
              </w:rPr>
              <w:t xml:space="preserve">нию перед проверкой. </w:t>
            </w:r>
          </w:p>
          <w:p w14:paraId="6AF312AF" w14:textId="77777777" w:rsidR="00000000" w:rsidRDefault="00444CC4">
            <w:pPr>
              <w:rPr>
                <w:sz w:val="24"/>
                <w:szCs w:val="24"/>
                <w:lang w:val="ru-RU"/>
              </w:rPr>
            </w:pPr>
          </w:p>
        </w:tc>
      </w:tr>
      <w:tr w:rsidR="00000000" w14:paraId="6C8AE15C"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1D06B69"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Короткие гудки</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auto"/>
          </w:tcPr>
          <w:p w14:paraId="53B55BE2" w14:textId="77777777" w:rsidR="00000000" w:rsidRDefault="00444CC4">
            <w:pPr>
              <w:rPr>
                <w:sz w:val="24"/>
                <w:szCs w:val="24"/>
                <w:lang w:val="ru-RU"/>
              </w:rPr>
            </w:pPr>
            <w:r>
              <w:rPr>
                <w:sz w:val="24"/>
                <w:szCs w:val="24"/>
                <w:lang w:val="ru-RU"/>
              </w:rPr>
              <w:t>Здравствуйте</w:t>
            </w:r>
            <w:r>
              <w:rPr>
                <w:sz w:val="24"/>
                <w:szCs w:val="24"/>
                <w:lang w:val="ru-RU"/>
              </w:rPr>
              <w:t xml:space="preserve">. </w:t>
            </w:r>
            <w:r>
              <w:rPr>
                <w:sz w:val="24"/>
                <w:szCs w:val="24"/>
                <w:lang w:val="ru-RU"/>
              </w:rPr>
              <w:t>Необходимо</w:t>
            </w:r>
            <w:r>
              <w:rPr>
                <w:sz w:val="24"/>
                <w:szCs w:val="24"/>
                <w:lang w:val="ru-RU"/>
              </w:rPr>
              <w:t xml:space="preserve"> проверить физическое подключение телефона к модему. Попробовать переподключить телефонный кабель от телефона к модему (на модеме разъем подписан будет как </w:t>
            </w:r>
            <w:r>
              <w:rPr>
                <w:sz w:val="24"/>
                <w:szCs w:val="24"/>
              </w:rPr>
              <w:t>TEL1/FXS1/Phone</w:t>
            </w:r>
            <w:r>
              <w:rPr>
                <w:sz w:val="24"/>
                <w:szCs w:val="24"/>
                <w:lang w:val="ru-RU"/>
              </w:rPr>
              <w:t>). Если аппаратов неск</w:t>
            </w:r>
            <w:r>
              <w:rPr>
                <w:sz w:val="24"/>
                <w:szCs w:val="24"/>
                <w:lang w:val="ru-RU"/>
              </w:rPr>
              <w:t xml:space="preserve">олько то от </w:t>
            </w:r>
          </w:p>
          <w:p w14:paraId="6F92C48A" w14:textId="77777777" w:rsidR="00000000" w:rsidRDefault="00444CC4">
            <w:pPr>
              <w:rPr>
                <w:sz w:val="24"/>
                <w:szCs w:val="24"/>
                <w:lang w:val="ru-RU"/>
              </w:rPr>
            </w:pPr>
          </w:p>
        </w:tc>
      </w:tr>
      <w:tr w:rsidR="00000000" w14:paraId="67F73FC7"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6F470BF"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Нет набора на 8-ку</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auto"/>
          </w:tcPr>
          <w:p w14:paraId="0A961FA3" w14:textId="77777777" w:rsidR="00000000" w:rsidRDefault="00444CC4">
            <w:pPr>
              <w:rPr>
                <w:sz w:val="24"/>
                <w:szCs w:val="24"/>
                <w:lang w:val="ru-RU"/>
              </w:rPr>
            </w:pPr>
            <w:r>
              <w:rPr>
                <w:sz w:val="24"/>
                <w:szCs w:val="24"/>
                <w:lang w:val="ru-RU"/>
              </w:rPr>
              <w:t>Предварительно проверьте настройки телефонного аппарата, т.к. он должен быть в тональном режиме набора номера.</w:t>
            </w:r>
            <w:r>
              <w:rPr>
                <w:sz w:val="24"/>
                <w:szCs w:val="24"/>
                <w:lang w:val="ru-RU"/>
              </w:rPr>
              <w:t xml:space="preserve"> </w:t>
            </w:r>
          </w:p>
          <w:p w14:paraId="3C48784C" w14:textId="77777777" w:rsidR="00000000" w:rsidRDefault="00444CC4">
            <w:pPr>
              <w:rPr>
                <w:sz w:val="24"/>
                <w:szCs w:val="24"/>
                <w:lang w:val="ru-RU"/>
              </w:rPr>
            </w:pPr>
          </w:p>
          <w:p w14:paraId="433BCB68" w14:textId="77777777" w:rsidR="00000000" w:rsidRDefault="00444CC4">
            <w:r>
              <w:rPr>
                <w:sz w:val="24"/>
                <w:szCs w:val="24"/>
                <w:lang w:val="ru-RU"/>
              </w:rPr>
              <w:t>Такая ситуация может быть в случае, если на телефонном аппарате в настройках включено автоподнятие (автоответ</w:t>
            </w:r>
            <w:r>
              <w:rPr>
                <w:sz w:val="24"/>
                <w:szCs w:val="24"/>
                <w:lang w:val="ru-RU"/>
              </w:rPr>
              <w:t>). Такая функция характерна для телефонов с АОН (Русь, Фаэтон и др.)</w:t>
            </w:r>
          </w:p>
        </w:tc>
      </w:tr>
      <w:tr w:rsidR="00000000" w14:paraId="4EBE1B23"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3569DD2"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Caller ID</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auto"/>
          </w:tcPr>
          <w:p w14:paraId="7CF143AC" w14:textId="77777777" w:rsidR="00000000" w:rsidRDefault="00444CC4">
            <w:r>
              <w:rPr>
                <w:sz w:val="24"/>
                <w:szCs w:val="24"/>
              </w:rPr>
              <w:t>IP</w:t>
            </w:r>
            <w:r>
              <w:rPr>
                <w:sz w:val="24"/>
                <w:szCs w:val="24"/>
                <w:lang w:val="ru-RU"/>
              </w:rPr>
              <w:t xml:space="preserve"> адрес 192.168.100.1 - логин и пароль </w:t>
            </w:r>
            <w:r>
              <w:rPr>
                <w:sz w:val="24"/>
                <w:szCs w:val="24"/>
              </w:rPr>
              <w:t>admin</w:t>
            </w:r>
            <w:r>
              <w:rPr>
                <w:sz w:val="24"/>
                <w:szCs w:val="24"/>
                <w:lang w:val="ru-RU"/>
              </w:rPr>
              <w:t>/</w:t>
            </w:r>
            <w:r>
              <w:rPr>
                <w:sz w:val="24"/>
                <w:szCs w:val="24"/>
              </w:rPr>
              <w:t>admin</w:t>
            </w:r>
            <w:r>
              <w:rPr>
                <w:sz w:val="24"/>
                <w:szCs w:val="24"/>
                <w:lang w:val="ru-RU"/>
              </w:rPr>
              <w:t xml:space="preserve">, в настройках модема: </w:t>
            </w:r>
            <w:r>
              <w:rPr>
                <w:sz w:val="24"/>
                <w:szCs w:val="24"/>
              </w:rPr>
              <w:t>Application</w:t>
            </w:r>
            <w:r>
              <w:rPr>
                <w:sz w:val="24"/>
                <w:szCs w:val="24"/>
                <w:lang w:val="ru-RU"/>
              </w:rPr>
              <w:t xml:space="preserve"> - </w:t>
            </w:r>
            <w:r>
              <w:rPr>
                <w:sz w:val="24"/>
                <w:szCs w:val="24"/>
              </w:rPr>
              <w:t>voip</w:t>
            </w:r>
            <w:r>
              <w:rPr>
                <w:sz w:val="24"/>
                <w:szCs w:val="24"/>
                <w:lang w:val="ru-RU"/>
              </w:rPr>
              <w:t xml:space="preserve"> - </w:t>
            </w:r>
            <w:r>
              <w:rPr>
                <w:sz w:val="24"/>
                <w:szCs w:val="24"/>
              </w:rPr>
              <w:t>caller</w:t>
            </w:r>
            <w:r>
              <w:rPr>
                <w:sz w:val="24"/>
                <w:szCs w:val="24"/>
                <w:lang w:val="ru-RU"/>
              </w:rPr>
              <w:t xml:space="preserve"> </w:t>
            </w:r>
            <w:r>
              <w:rPr>
                <w:sz w:val="24"/>
                <w:szCs w:val="24"/>
              </w:rPr>
              <w:t>ID</w:t>
            </w:r>
            <w:r>
              <w:rPr>
                <w:sz w:val="24"/>
                <w:szCs w:val="24"/>
                <w:lang w:val="ru-RU"/>
              </w:rPr>
              <w:t xml:space="preserve"> - в поле "</w:t>
            </w:r>
            <w:r>
              <w:rPr>
                <w:sz w:val="24"/>
                <w:szCs w:val="24"/>
              </w:rPr>
              <w:t>caller</w:t>
            </w:r>
            <w:r>
              <w:rPr>
                <w:sz w:val="24"/>
                <w:szCs w:val="24"/>
                <w:lang w:val="ru-RU"/>
              </w:rPr>
              <w:t xml:space="preserve"> </w:t>
            </w:r>
            <w:r>
              <w:rPr>
                <w:sz w:val="24"/>
                <w:szCs w:val="24"/>
              </w:rPr>
              <w:t>ID</w:t>
            </w:r>
            <w:r>
              <w:rPr>
                <w:sz w:val="24"/>
                <w:szCs w:val="24"/>
                <w:lang w:val="ru-RU"/>
              </w:rPr>
              <w:t xml:space="preserve"> </w:t>
            </w:r>
            <w:r>
              <w:rPr>
                <w:sz w:val="24"/>
                <w:szCs w:val="24"/>
              </w:rPr>
              <w:t>Mode</w:t>
            </w:r>
            <w:r>
              <w:rPr>
                <w:sz w:val="24"/>
                <w:szCs w:val="24"/>
                <w:lang w:val="ru-RU"/>
              </w:rPr>
              <w:t>" - попробуйте выставить :</w:t>
            </w:r>
            <w:r>
              <w:rPr>
                <w:sz w:val="24"/>
                <w:szCs w:val="24"/>
              </w:rPr>
              <w:t>FSK</w:t>
            </w:r>
            <w:r>
              <w:rPr>
                <w:sz w:val="24"/>
                <w:szCs w:val="24"/>
                <w:lang w:val="ru-RU"/>
              </w:rPr>
              <w:t xml:space="preserve">, </w:t>
            </w:r>
            <w:r>
              <w:rPr>
                <w:sz w:val="24"/>
                <w:szCs w:val="24"/>
              </w:rPr>
              <w:t>DTMF</w:t>
            </w:r>
            <w:r>
              <w:rPr>
                <w:sz w:val="24"/>
                <w:szCs w:val="24"/>
                <w:lang w:val="ru-RU"/>
              </w:rPr>
              <w:t>,</w:t>
            </w:r>
            <w:r>
              <w:rPr>
                <w:sz w:val="24"/>
                <w:szCs w:val="24"/>
              </w:rPr>
              <w:t>FSK</w:t>
            </w:r>
            <w:r>
              <w:rPr>
                <w:sz w:val="24"/>
                <w:szCs w:val="24"/>
                <w:lang w:val="ru-RU"/>
              </w:rPr>
              <w:t>+</w:t>
            </w:r>
            <w:r>
              <w:rPr>
                <w:sz w:val="24"/>
                <w:szCs w:val="24"/>
              </w:rPr>
              <w:t>DTMF</w:t>
            </w:r>
            <w:r>
              <w:rPr>
                <w:sz w:val="24"/>
                <w:szCs w:val="24"/>
                <w:lang w:val="ru-RU"/>
              </w:rPr>
              <w:t>. С</w:t>
            </w:r>
            <w:r>
              <w:rPr>
                <w:sz w:val="24"/>
                <w:szCs w:val="24"/>
                <w:lang w:val="ru-RU"/>
              </w:rPr>
              <w:t xml:space="preserve"> одним из этих режимов, скорее всего, заработает. Если самостоятельно настроить не сможете, напишите, согласуем мастера.</w:t>
            </w:r>
            <w:r>
              <w:rPr>
                <w:sz w:val="24"/>
                <w:szCs w:val="24"/>
              </w:rPr>
              <w:t> </w:t>
            </w:r>
          </w:p>
        </w:tc>
      </w:tr>
      <w:tr w:rsidR="00000000" w14:paraId="176C111F" w14:textId="77777777">
        <w:trPr>
          <w:trHeight w:val="350"/>
        </w:trPr>
        <w:tc>
          <w:tcPr>
            <w:tcW w:w="7331" w:type="dxa"/>
            <w:gridSpan w:val="3"/>
            <w:tcBorders>
              <w:top w:val="single" w:sz="4" w:space="0" w:color="000000"/>
              <w:left w:val="single" w:sz="4" w:space="0" w:color="000000"/>
              <w:bottom w:val="single" w:sz="4" w:space="0" w:color="000000"/>
            </w:tcBorders>
            <w:shd w:val="clear" w:color="auto" w:fill="auto"/>
          </w:tcPr>
          <w:p w14:paraId="6E23FF14" w14:textId="52844BDD" w:rsidR="00000000" w:rsidRDefault="008843FC">
            <w:pPr>
              <w:pStyle w:val="2"/>
              <w:jc w:val="center"/>
              <w:rPr>
                <w:szCs w:val="24"/>
                <w:lang w:val="ru-RU"/>
              </w:rPr>
            </w:pPr>
            <w:bookmarkStart w:id="14" w:name="_Видеоконтроль"/>
            <w:bookmarkEnd w:id="14"/>
            <w:r>
              <w:rPr>
                <w:rFonts w:ascii="SimSun" w:hAnsi="SimSun" w:cs="SimSun"/>
                <w:noProof/>
                <w:sz w:val="24"/>
                <w:szCs w:val="24"/>
              </w:rPr>
              <w:lastRenderedPageBreak/>
              <w:drawing>
                <wp:inline distT="0" distB="0" distL="0" distR="0" wp14:anchorId="35B23E8E" wp14:editId="42B5C646">
                  <wp:extent cx="3102610" cy="5657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l="-23" t="-61" r="-23" b="-61"/>
                          <a:stretch>
                            <a:fillRect/>
                          </a:stretch>
                        </pic:blipFill>
                        <pic:spPr bwMode="auto">
                          <a:xfrm>
                            <a:off x="0" y="0"/>
                            <a:ext cx="3102610" cy="565785"/>
                          </a:xfrm>
                          <a:prstGeom prst="rect">
                            <a:avLst/>
                          </a:prstGeom>
                          <a:solidFill>
                            <a:srgbClr val="FFFFFF"/>
                          </a:solidFill>
                          <a:ln>
                            <a:noFill/>
                          </a:ln>
                        </pic:spPr>
                      </pic:pic>
                    </a:graphicData>
                  </a:graphic>
                </wp:inline>
              </w:drawing>
            </w:r>
          </w:p>
        </w:tc>
        <w:tc>
          <w:tcPr>
            <w:tcW w:w="7331" w:type="dxa"/>
            <w:tcBorders>
              <w:top w:val="single" w:sz="4" w:space="0" w:color="000000"/>
              <w:bottom w:val="single" w:sz="4" w:space="0" w:color="000000"/>
              <w:right w:val="single" w:sz="4" w:space="0" w:color="000000"/>
            </w:tcBorders>
            <w:shd w:val="clear" w:color="auto" w:fill="auto"/>
          </w:tcPr>
          <w:p w14:paraId="75FD9BA6" w14:textId="77777777" w:rsidR="00000000" w:rsidRDefault="00444CC4">
            <w:pPr>
              <w:pStyle w:val="2"/>
              <w:snapToGrid w:val="0"/>
              <w:jc w:val="both"/>
              <w:rPr>
                <w:szCs w:val="24"/>
                <w:lang w:val="ru-RU"/>
              </w:rPr>
            </w:pPr>
          </w:p>
          <w:p w14:paraId="1D491309" w14:textId="77777777" w:rsidR="00000000" w:rsidRDefault="00444CC4">
            <w:pPr>
              <w:pStyle w:val="2"/>
              <w:jc w:val="both"/>
            </w:pPr>
            <w:r>
              <w:rPr>
                <w:lang w:val="ru-RU"/>
              </w:rPr>
              <w:t>Видеоконтроль</w:t>
            </w:r>
          </w:p>
        </w:tc>
      </w:tr>
      <w:tr w:rsidR="00000000" w14:paraId="08FE05D2" w14:textId="77777777">
        <w:trPr>
          <w:trHeight w:val="785"/>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27D9855D"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Видеодомофон</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95B3D7"/>
          </w:tcPr>
          <w:p w14:paraId="5EDE15FA" w14:textId="77777777" w:rsidR="00000000" w:rsidRDefault="00444CC4">
            <w:r>
              <w:rPr>
                <w:sz w:val="24"/>
                <w:szCs w:val="24"/>
              </w:rPr>
              <w:t>Здравствуйте, услуга Видеодомофон у вас подключена. Для работы услуги с мобильного устройства нужно ус</w:t>
            </w:r>
            <w:r>
              <w:rPr>
                <w:sz w:val="24"/>
                <w:szCs w:val="24"/>
              </w:rPr>
              <w:t>тановить мобильное приложение. Подробнее</w:t>
            </w:r>
            <w:r>
              <w:rPr>
                <w:sz w:val="24"/>
                <w:szCs w:val="24"/>
                <w:lang w:val="ru-RU"/>
              </w:rPr>
              <w:t xml:space="preserve"> </w:t>
            </w:r>
            <w:r>
              <w:rPr>
                <w:sz w:val="24"/>
                <w:szCs w:val="24"/>
              </w:rPr>
              <w:t>https://www.beltelecom.by/private/video-intercom</w:t>
            </w:r>
          </w:p>
        </w:tc>
      </w:tr>
      <w:tr w:rsidR="00000000" w14:paraId="796A4271" w14:textId="77777777">
        <w:trPr>
          <w:trHeight w:val="460"/>
        </w:trPr>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1431EF48"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 xml:space="preserve">Скачивание </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95B3D7"/>
          </w:tcPr>
          <w:p w14:paraId="5AB55427" w14:textId="77777777" w:rsidR="00000000" w:rsidRDefault="00444CC4">
            <w:r>
              <w:rPr>
                <w:sz w:val="24"/>
                <w:szCs w:val="24"/>
                <w:lang w:val="ru-RU"/>
              </w:rPr>
              <w:t xml:space="preserve">Здравствуйте. </w:t>
            </w:r>
            <w:r>
              <w:rPr>
                <w:sz w:val="24"/>
                <w:szCs w:val="24"/>
              </w:rPr>
              <w:t>С моб</w:t>
            </w:r>
            <w:r>
              <w:rPr>
                <w:sz w:val="24"/>
                <w:szCs w:val="24"/>
                <w:lang w:val="ru-RU"/>
              </w:rPr>
              <w:t>ильного</w:t>
            </w:r>
            <w:r>
              <w:rPr>
                <w:sz w:val="24"/>
                <w:szCs w:val="24"/>
              </w:rPr>
              <w:t xml:space="preserve"> приложения выгрузить можно отрывок</w:t>
            </w:r>
            <w:r>
              <w:rPr>
                <w:sz w:val="24"/>
                <w:szCs w:val="24"/>
                <w:lang w:val="ru-RU"/>
              </w:rPr>
              <w:t xml:space="preserve"> только</w:t>
            </w:r>
            <w:r>
              <w:rPr>
                <w:sz w:val="24"/>
                <w:szCs w:val="24"/>
              </w:rPr>
              <w:t xml:space="preserve"> до 10 минут, с браузера до 2х часов</w:t>
            </w:r>
          </w:p>
        </w:tc>
      </w:tr>
      <w:tr w:rsidR="00000000" w14:paraId="5C4E1929"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7C83E6ED" w14:textId="77777777" w:rsidR="00000000" w:rsidRDefault="00444CC4">
            <w:pPr>
              <w:pStyle w:val="111"/>
              <w:spacing w:before="0"/>
              <w:rPr>
                <w:rFonts w:eastAsia="Times New Roman"/>
                <w:b/>
                <w:sz w:val="27"/>
                <w:szCs w:val="27"/>
                <w:lang w:eastAsia="ru-RU"/>
              </w:rPr>
            </w:pPr>
            <w:r>
              <w:rPr>
                <w:rFonts w:ascii="Calibri" w:hAnsi="Calibri" w:cs="Calibri"/>
                <w:b/>
                <w:bCs/>
                <w:sz w:val="28"/>
                <w:szCs w:val="28"/>
                <w:lang w:val="ru"/>
              </w:rPr>
              <w:t>О просмотре только камер своего подъезда</w:t>
            </w:r>
          </w:p>
          <w:p w14:paraId="6B3F184B"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sz w:val="27"/>
                <w:szCs w:val="27"/>
                <w:lang w:eastAsia="ru-RU"/>
              </w:rPr>
            </w:pP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95B3D7"/>
          </w:tcPr>
          <w:p w14:paraId="6E93DB5F" w14:textId="77777777" w:rsidR="00000000" w:rsidRDefault="00444CC4">
            <w:pPr>
              <w:rPr>
                <w:sz w:val="24"/>
                <w:szCs w:val="24"/>
                <w:lang w:val="ru-RU"/>
              </w:rPr>
            </w:pPr>
            <w:r>
              <w:rPr>
                <w:sz w:val="24"/>
                <w:szCs w:val="24"/>
                <w:lang w:val="ru-RU"/>
              </w:rPr>
              <w:t>Здрав</w:t>
            </w:r>
            <w:r>
              <w:rPr>
                <w:sz w:val="24"/>
                <w:szCs w:val="24"/>
                <w:lang w:val="ru-RU"/>
              </w:rPr>
              <w:t>ствуйте. В связи с предписанием Центра защиты персональных данных РБ теперь абоненты могут видеть только камеры общего пользования и внутриподъездные согласно номеру подъезда в котором проживают. Основание:</w:t>
            </w:r>
          </w:p>
          <w:p w14:paraId="3953BB88" w14:textId="77777777" w:rsidR="00000000" w:rsidRDefault="00444CC4">
            <w:r>
              <w:rPr>
                <w:sz w:val="24"/>
                <w:szCs w:val="24"/>
                <w:lang w:val="ru-RU"/>
              </w:rPr>
              <w:t>В соответствии с Законом Республики Беларусь от 0</w:t>
            </w:r>
            <w:r>
              <w:rPr>
                <w:sz w:val="24"/>
                <w:szCs w:val="24"/>
                <w:lang w:val="ru-RU"/>
              </w:rPr>
              <w:t>7 мая 2021 года  №99-З «О защите персональных данных» с целью обеспечения сохранности  информации о частной жизни физического лица не допускается  распространение (передача) полученных в рамках пользования услугой  видеозаписей, передача доступа к аккаунту</w:t>
            </w:r>
            <w:r>
              <w:rPr>
                <w:sz w:val="24"/>
                <w:szCs w:val="24"/>
                <w:lang w:val="ru-RU"/>
              </w:rPr>
              <w:t xml:space="preserve"> третьим лицам, а также  использование полученной информации с целью провоцирования конфликтной ситуации, отслеживания действий третьих лиц.</w:t>
            </w:r>
          </w:p>
        </w:tc>
      </w:tr>
      <w:tr w:rsidR="00000000" w14:paraId="0AAAD89A"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3B28220C"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eastAsia="ru-RU"/>
              </w:rPr>
              <w:t>Камеры не найдены. Превышение кол-ва сессий</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95B3D7"/>
          </w:tcPr>
          <w:p w14:paraId="0DAEEC45" w14:textId="77777777" w:rsidR="00000000" w:rsidRDefault="00444CC4">
            <w:r>
              <w:rPr>
                <w:sz w:val="24"/>
                <w:szCs w:val="24"/>
                <w:lang w:val="ru-RU"/>
              </w:rPr>
              <w:t xml:space="preserve">Здравствуйте. Необходимо завершить лишние сессии. </w:t>
            </w:r>
            <w:r>
              <w:rPr>
                <w:sz w:val="24"/>
                <w:szCs w:val="24"/>
                <w:lang w:val="ru-RU"/>
              </w:rPr>
              <w:br/>
              <w:t xml:space="preserve">Через </w:t>
            </w:r>
            <w:r>
              <w:rPr>
                <w:sz w:val="24"/>
                <w:szCs w:val="24"/>
              </w:rPr>
              <w:t>Web-</w:t>
            </w:r>
            <w:r>
              <w:rPr>
                <w:sz w:val="24"/>
                <w:szCs w:val="24"/>
                <w:lang w:val="ru-RU"/>
              </w:rPr>
              <w:t>версию</w:t>
            </w:r>
            <w:r>
              <w:rPr>
                <w:sz w:val="24"/>
                <w:szCs w:val="24"/>
              </w:rPr>
              <w:t>:</w:t>
            </w:r>
            <w:r>
              <w:rPr>
                <w:sz w:val="24"/>
                <w:szCs w:val="24"/>
                <w:lang w:val="ru-RU"/>
              </w:rPr>
              <w:t xml:space="preserve"> н</w:t>
            </w:r>
            <w:r>
              <w:rPr>
                <w:sz w:val="24"/>
                <w:szCs w:val="24"/>
                <w:lang w:val="ru-RU"/>
              </w:rPr>
              <w:t xml:space="preserve">еобходимо выбрать настройки - профиль - активные сессии. Откроется список сессии, и необходимо завершить лишние сессии. </w:t>
            </w:r>
            <w:r>
              <w:rPr>
                <w:sz w:val="24"/>
                <w:szCs w:val="24"/>
                <w:lang w:val="ru-RU"/>
              </w:rPr>
              <w:br/>
              <w:t>Через мобильное приложение</w:t>
            </w:r>
            <w:r>
              <w:rPr>
                <w:sz w:val="24"/>
                <w:szCs w:val="24"/>
              </w:rPr>
              <w:t xml:space="preserve">: </w:t>
            </w:r>
            <w:r>
              <w:rPr>
                <w:sz w:val="24"/>
                <w:szCs w:val="24"/>
                <w:lang w:val="ru-RU"/>
              </w:rPr>
              <w:t>Выбрать прочее - сессии - откроются активные сессии, выбрать сессию для завершения, и нажать внизу кнопку «</w:t>
            </w:r>
            <w:r>
              <w:rPr>
                <w:sz w:val="24"/>
                <w:szCs w:val="24"/>
                <w:lang w:val="ru-RU"/>
              </w:rPr>
              <w:t xml:space="preserve">завершить сессию». По договору может быть только 2 активные сессии. </w:t>
            </w:r>
          </w:p>
        </w:tc>
      </w:tr>
      <w:tr w:rsidR="00000000" w14:paraId="3A08352F"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57445500"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val="ru-RU" w:eastAsia="ru-RU"/>
              </w:rPr>
              <w:t>Объединение</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95B3D7"/>
          </w:tcPr>
          <w:p w14:paraId="737DBEA8" w14:textId="77777777" w:rsidR="00000000" w:rsidRDefault="00444CC4">
            <w:pPr>
              <w:pStyle w:val="111"/>
              <w:spacing w:after="0"/>
            </w:pPr>
            <w:r>
              <w:rPr>
                <w:lang w:val="ru-RU"/>
              </w:rPr>
              <w:t xml:space="preserve">Здравствуйте. </w:t>
            </w:r>
            <w:r>
              <w:rPr>
                <w:lang w:val="ru"/>
              </w:rPr>
              <w:t>Увидеть все камеры</w:t>
            </w:r>
            <w:r>
              <w:rPr>
                <w:lang w:val="ru-RU"/>
              </w:rPr>
              <w:t xml:space="preserve"> </w:t>
            </w:r>
            <w:r>
              <w:rPr>
                <w:lang w:val="ru"/>
              </w:rPr>
              <w:t xml:space="preserve">если у </w:t>
            </w:r>
            <w:r>
              <w:rPr>
                <w:lang w:val="ru-RU"/>
              </w:rPr>
              <w:t>вас</w:t>
            </w:r>
            <w:r>
              <w:rPr>
                <w:lang w:val="ru"/>
              </w:rPr>
              <w:t xml:space="preserve"> два</w:t>
            </w:r>
            <w:r>
              <w:rPr>
                <w:lang w:val="ru-RU"/>
              </w:rPr>
              <w:t xml:space="preserve"> и более </w:t>
            </w:r>
            <w:r>
              <w:rPr>
                <w:lang w:val="ru"/>
              </w:rPr>
              <w:t>договора</w:t>
            </w:r>
            <w:r>
              <w:rPr>
                <w:lang w:val="ru-RU"/>
              </w:rPr>
              <w:t xml:space="preserve"> возможно через внешнюю авторизацию.</w:t>
            </w:r>
            <w:r>
              <w:rPr>
                <w:lang w:val="ru"/>
              </w:rPr>
              <w:t xml:space="preserve">  </w:t>
            </w:r>
            <w:r>
              <w:rPr>
                <w:lang w:val="ru-RU"/>
              </w:rPr>
              <w:t>Сперва</w:t>
            </w:r>
            <w:r>
              <w:rPr>
                <w:lang w:val="ru-RU"/>
              </w:rPr>
              <w:t xml:space="preserve"> зарегистрируйтесь в «Мой Белтелеком», и добавьте ваши договора по</w:t>
            </w:r>
            <w:r>
              <w:rPr>
                <w:lang w:val="ru-RU"/>
              </w:rPr>
              <w:t xml:space="preserve"> услуге Видеоконтроль. После добавления всех услуг, необходимо открыть приложение Видеоконтроль либо сайт </w:t>
            </w:r>
            <w:r>
              <w:t>myvideo.beltelecom.by</w:t>
            </w:r>
            <w:r>
              <w:rPr>
                <w:lang w:val="ru-RU"/>
              </w:rPr>
              <w:t>, и выбрать внешнюю авторизацию (вход с помощью сайта в приложении) Вас перенаправит на авторизацию в «Мой Белтелеком», и после у</w:t>
            </w:r>
            <w:r>
              <w:rPr>
                <w:lang w:val="ru-RU"/>
              </w:rPr>
              <w:t>спешной авторизации все камеры будут видны.</w:t>
            </w:r>
          </w:p>
        </w:tc>
      </w:tr>
      <w:tr w:rsidR="00000000" w14:paraId="2ED7AAF0" w14:textId="77777777">
        <w:tc>
          <w:tcPr>
            <w:tcW w:w="2614" w:type="dxa"/>
            <w:tcBorders>
              <w:top w:val="single" w:sz="4" w:space="0" w:color="000000"/>
              <w:left w:val="single" w:sz="4" w:space="0" w:color="000000"/>
              <w:bottom w:val="single" w:sz="4" w:space="0" w:color="000000"/>
              <w:right w:val="single" w:sz="4" w:space="0" w:color="000000"/>
            </w:tcBorders>
            <w:shd w:val="clear" w:color="auto" w:fill="auto"/>
          </w:tcPr>
          <w:p w14:paraId="67ED132E" w14:textId="77777777" w:rsidR="00000000" w:rsidRDefault="00444C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imes New Roman" w:eastAsia="Times New Roman" w:hAnsi="Times New Roman" w:cs="Times New Roman"/>
                <w:b/>
                <w:sz w:val="27"/>
                <w:szCs w:val="27"/>
                <w:lang w:val="ru-RU" w:eastAsia="ru-RU"/>
              </w:rPr>
              <w:t>Инструкции</w:t>
            </w:r>
            <w:r>
              <w:rPr>
                <w:rFonts w:ascii="Times New Roman" w:eastAsia="Times New Roman" w:hAnsi="Times New Roman" w:cs="Times New Roman"/>
                <w:b/>
                <w:sz w:val="27"/>
                <w:szCs w:val="27"/>
                <w:lang w:eastAsia="ru-RU"/>
              </w:rPr>
              <w:t>/</w:t>
            </w:r>
            <w:r>
              <w:rPr>
                <w:rFonts w:ascii="Times New Roman" w:eastAsia="Times New Roman" w:hAnsi="Times New Roman" w:cs="Times New Roman"/>
                <w:b/>
                <w:sz w:val="27"/>
                <w:szCs w:val="27"/>
                <w:lang w:val="ru-RU" w:eastAsia="ru-RU"/>
              </w:rPr>
              <w:t>скачивание</w:t>
            </w:r>
            <w:r>
              <w:rPr>
                <w:rFonts w:ascii="Times New Roman" w:eastAsia="Times New Roman" w:hAnsi="Times New Roman" w:cs="Times New Roman"/>
                <w:b/>
                <w:sz w:val="27"/>
                <w:szCs w:val="27"/>
                <w:lang w:eastAsia="ru-RU"/>
              </w:rPr>
              <w:t xml:space="preserve"> приложения</w:t>
            </w:r>
          </w:p>
        </w:tc>
        <w:tc>
          <w:tcPr>
            <w:tcW w:w="12048" w:type="dxa"/>
            <w:gridSpan w:val="3"/>
            <w:tcBorders>
              <w:top w:val="single" w:sz="4" w:space="0" w:color="000000"/>
              <w:left w:val="single" w:sz="4" w:space="0" w:color="000000"/>
              <w:bottom w:val="single" w:sz="4" w:space="0" w:color="000000"/>
              <w:right w:val="single" w:sz="4" w:space="0" w:color="000000"/>
            </w:tcBorders>
            <w:shd w:val="clear" w:color="auto" w:fill="95B3D7"/>
          </w:tcPr>
          <w:p w14:paraId="0D05B404" w14:textId="77777777" w:rsidR="00000000" w:rsidRDefault="00444CC4">
            <w:pPr>
              <w:pStyle w:val="111"/>
              <w:spacing w:after="0"/>
            </w:pPr>
            <w:r>
              <w:rPr>
                <w:lang w:val="ru-RU"/>
              </w:rPr>
              <w:t>Здравствуйте инструкцию по услуге «Видеоконтроль» вы можете скачать с сайта https://myvideo.beltelecom.by/download</w:t>
            </w:r>
          </w:p>
        </w:tc>
      </w:tr>
    </w:tbl>
    <w:p w14:paraId="22C5767B" w14:textId="77777777" w:rsidR="00000000" w:rsidRDefault="00444CC4"/>
    <w:p w14:paraId="0C5F167E" w14:textId="77777777" w:rsidR="00000000" w:rsidRDefault="00444CC4">
      <w:pPr>
        <w:rPr>
          <w:lang w:val="ru-RU"/>
        </w:rPr>
      </w:pPr>
    </w:p>
    <w:p w14:paraId="36EE9007" w14:textId="77777777" w:rsidR="00000000" w:rsidRDefault="00444CC4">
      <w:pPr>
        <w:rPr>
          <w:lang w:val="ru-RU"/>
        </w:rPr>
      </w:pPr>
    </w:p>
    <w:p w14:paraId="7918357B" w14:textId="77777777" w:rsidR="00000000" w:rsidRDefault="00444CC4">
      <w:pPr>
        <w:rPr>
          <w:lang w:val="ru-RU"/>
        </w:rPr>
      </w:pPr>
    </w:p>
    <w:p w14:paraId="30C8A0D4" w14:textId="77777777" w:rsidR="00000000" w:rsidRDefault="00444CC4">
      <w:pPr>
        <w:rPr>
          <w:lang w:val="ru-RU"/>
        </w:rPr>
      </w:pPr>
    </w:p>
    <w:p w14:paraId="1BCEA349" w14:textId="77777777" w:rsidR="00000000" w:rsidRDefault="00444CC4">
      <w:pPr>
        <w:rPr>
          <w:lang w:val="ru-RU"/>
        </w:rPr>
      </w:pPr>
    </w:p>
    <w:p w14:paraId="615AD8D2" w14:textId="77777777" w:rsidR="00000000" w:rsidRDefault="00444CC4">
      <w:pPr>
        <w:rPr>
          <w:lang w:val="ru-RU"/>
        </w:rPr>
      </w:pPr>
    </w:p>
    <w:p w14:paraId="753CDE0E" w14:textId="77777777" w:rsidR="00444CC4" w:rsidRDefault="00444CC4">
      <w:pPr>
        <w:rPr>
          <w:lang w:val="ru-RU"/>
        </w:rPr>
      </w:pPr>
    </w:p>
    <w:sectPr w:rsidR="00444CC4">
      <w:pgSz w:w="16838" w:h="11906" w:orient="landscape"/>
      <w:pgMar w:top="840" w:right="1800" w:bottom="99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rlito">
    <w:altName w:val="Calibri"/>
    <w:charset w:val="01"/>
    <w:family w:val="roman"/>
    <w:pitch w:val="variable"/>
  </w:font>
  <w:font w:name="Noto Sans SC Regular">
    <w:altName w:val="Microsoft YaHei"/>
    <w:charset w:val="01"/>
    <w:family w:val="auto"/>
    <w:pitch w:val="default"/>
  </w:font>
  <w:font w:name="Noto Sans">
    <w:altName w:val="Times New Roman"/>
    <w:charset w:val="00"/>
    <w:family w:val="swiss"/>
    <w:pitch w:val="variable"/>
    <w:sig w:usb0="E00002FF" w:usb1="400078FF" w:usb2="00000021" w:usb3="00000000" w:csb0="0000019F" w:csb1="00000000"/>
  </w:font>
  <w:font w:name="sans-serif">
    <w:altName w:val="Arial"/>
    <w:charset w:val="00"/>
    <w:family w:val="auto"/>
    <w:pitch w:val="default"/>
  </w:font>
  <w:font w:name="Roboto">
    <w:altName w:val="Microsoft YaHei"/>
    <w:charset w:val="00"/>
    <w:family w:val="auto"/>
    <w:pitch w:val="variable"/>
    <w:sig w:usb0="E00002F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sz w:val="20"/>
      </w:rPr>
    </w:lvl>
    <w:lvl w:ilvl="1">
      <w:start w:val="1"/>
      <w:numFmt w:val="bullet"/>
      <w:lvlText w:val=""/>
      <w:lvlJc w:val="left"/>
      <w:pPr>
        <w:tabs>
          <w:tab w:val="num" w:pos="0"/>
        </w:tabs>
        <w:ind w:left="1440" w:hanging="360"/>
      </w:pPr>
      <w:rPr>
        <w:rFonts w:ascii="Symbol" w:hAnsi="Symbol" w:cs="Symbol" w:hint="default"/>
        <w:sz w:val="20"/>
      </w:rPr>
    </w:lvl>
    <w:lvl w:ilvl="2">
      <w:start w:val="1"/>
      <w:numFmt w:val="bullet"/>
      <w:lvlText w:val=""/>
      <w:lvlJc w:val="left"/>
      <w:pPr>
        <w:tabs>
          <w:tab w:val="num" w:pos="0"/>
        </w:tabs>
        <w:ind w:left="2160" w:hanging="360"/>
      </w:pPr>
      <w:rPr>
        <w:rFonts w:ascii="Symbol" w:hAnsi="Symbol" w:cs="Symbol" w:hint="default"/>
        <w:sz w:val="20"/>
      </w:rPr>
    </w:lvl>
    <w:lvl w:ilvl="3">
      <w:start w:val="1"/>
      <w:numFmt w:val="bullet"/>
      <w:lvlText w:val=""/>
      <w:lvlJc w:val="left"/>
      <w:pPr>
        <w:tabs>
          <w:tab w:val="num" w:pos="0"/>
        </w:tabs>
        <w:ind w:left="2880" w:hanging="360"/>
      </w:pPr>
      <w:rPr>
        <w:rFonts w:ascii="Symbol" w:hAnsi="Symbol" w:cs="Symbol" w:hint="default"/>
        <w:sz w:val="20"/>
      </w:rPr>
    </w:lvl>
    <w:lvl w:ilvl="4">
      <w:start w:val="1"/>
      <w:numFmt w:val="bullet"/>
      <w:lvlText w:val=""/>
      <w:lvlJc w:val="left"/>
      <w:pPr>
        <w:tabs>
          <w:tab w:val="num" w:pos="0"/>
        </w:tabs>
        <w:ind w:left="3600" w:hanging="360"/>
      </w:pPr>
      <w:rPr>
        <w:rFonts w:ascii="Symbol" w:hAnsi="Symbol" w:cs="Symbol" w:hint="default"/>
        <w:sz w:val="20"/>
      </w:rPr>
    </w:lvl>
    <w:lvl w:ilvl="5">
      <w:start w:val="1"/>
      <w:numFmt w:val="bullet"/>
      <w:lvlText w:val=""/>
      <w:lvlJc w:val="left"/>
      <w:pPr>
        <w:tabs>
          <w:tab w:val="num" w:pos="0"/>
        </w:tabs>
        <w:ind w:left="4320" w:hanging="360"/>
      </w:pPr>
      <w:rPr>
        <w:rFonts w:ascii="Symbol" w:hAnsi="Symbol" w:cs="Symbol" w:hint="default"/>
        <w:sz w:val="20"/>
      </w:rPr>
    </w:lvl>
    <w:lvl w:ilvl="6">
      <w:start w:val="1"/>
      <w:numFmt w:val="bullet"/>
      <w:lvlText w:val=""/>
      <w:lvlJc w:val="left"/>
      <w:pPr>
        <w:tabs>
          <w:tab w:val="num" w:pos="0"/>
        </w:tabs>
        <w:ind w:left="5040" w:hanging="360"/>
      </w:pPr>
      <w:rPr>
        <w:rFonts w:ascii="Symbol" w:hAnsi="Symbol" w:cs="Symbol" w:hint="default"/>
        <w:sz w:val="20"/>
      </w:rPr>
    </w:lvl>
    <w:lvl w:ilvl="7">
      <w:start w:val="1"/>
      <w:numFmt w:val="bullet"/>
      <w:lvlText w:val=""/>
      <w:lvlJc w:val="left"/>
      <w:pPr>
        <w:tabs>
          <w:tab w:val="num" w:pos="0"/>
        </w:tabs>
        <w:ind w:left="5760" w:hanging="360"/>
      </w:pPr>
      <w:rPr>
        <w:rFonts w:ascii="Symbol" w:hAnsi="Symbol" w:cs="Symbol" w:hint="default"/>
        <w:sz w:val="20"/>
      </w:rPr>
    </w:lvl>
    <w:lvl w:ilvl="8">
      <w:start w:val="1"/>
      <w:numFmt w:val="bullet"/>
      <w:lvlText w:val=""/>
      <w:lvlJc w:val="left"/>
      <w:pPr>
        <w:tabs>
          <w:tab w:val="num" w:pos="0"/>
        </w:tabs>
        <w:ind w:left="6480" w:hanging="360"/>
      </w:pPr>
      <w:rPr>
        <w:rFonts w:ascii="Symbol" w:hAnsi="Symbol" w:cs="Symbol" w:hint="default"/>
        <w:sz w:val="20"/>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Symbol" w:hAnsi="Symbol" w:cs="Symbol" w:hint="default"/>
        <w:sz w:val="20"/>
      </w:rPr>
    </w:lvl>
    <w:lvl w:ilvl="2">
      <w:start w:val="1"/>
      <w:numFmt w:val="bullet"/>
      <w:lvlText w:val=""/>
      <w:lvlJc w:val="left"/>
      <w:pPr>
        <w:tabs>
          <w:tab w:val="num" w:pos="0"/>
        </w:tabs>
        <w:ind w:left="2160" w:hanging="360"/>
      </w:pPr>
      <w:rPr>
        <w:rFonts w:ascii="Symbol" w:hAnsi="Symbol" w:cs="Symbol" w:hint="default"/>
        <w:sz w:val="20"/>
      </w:rPr>
    </w:lvl>
    <w:lvl w:ilvl="3">
      <w:start w:val="1"/>
      <w:numFmt w:val="bullet"/>
      <w:lvlText w:val=""/>
      <w:lvlJc w:val="left"/>
      <w:pPr>
        <w:tabs>
          <w:tab w:val="num" w:pos="0"/>
        </w:tabs>
        <w:ind w:left="2880" w:hanging="360"/>
      </w:pPr>
      <w:rPr>
        <w:rFonts w:ascii="Symbol" w:hAnsi="Symbol" w:cs="Symbol" w:hint="default"/>
        <w:sz w:val="20"/>
      </w:rPr>
    </w:lvl>
    <w:lvl w:ilvl="4">
      <w:start w:val="1"/>
      <w:numFmt w:val="bullet"/>
      <w:lvlText w:val=""/>
      <w:lvlJc w:val="left"/>
      <w:pPr>
        <w:tabs>
          <w:tab w:val="num" w:pos="0"/>
        </w:tabs>
        <w:ind w:left="3600" w:hanging="360"/>
      </w:pPr>
      <w:rPr>
        <w:rFonts w:ascii="Symbol" w:hAnsi="Symbol" w:cs="Symbol" w:hint="default"/>
        <w:sz w:val="20"/>
      </w:rPr>
    </w:lvl>
    <w:lvl w:ilvl="5">
      <w:start w:val="1"/>
      <w:numFmt w:val="bullet"/>
      <w:lvlText w:val=""/>
      <w:lvlJc w:val="left"/>
      <w:pPr>
        <w:tabs>
          <w:tab w:val="num" w:pos="0"/>
        </w:tabs>
        <w:ind w:left="4320" w:hanging="360"/>
      </w:pPr>
      <w:rPr>
        <w:rFonts w:ascii="Symbol" w:hAnsi="Symbol" w:cs="Symbol" w:hint="default"/>
        <w:sz w:val="20"/>
      </w:rPr>
    </w:lvl>
    <w:lvl w:ilvl="6">
      <w:start w:val="1"/>
      <w:numFmt w:val="bullet"/>
      <w:lvlText w:val=""/>
      <w:lvlJc w:val="left"/>
      <w:pPr>
        <w:tabs>
          <w:tab w:val="num" w:pos="0"/>
        </w:tabs>
        <w:ind w:left="5040" w:hanging="360"/>
      </w:pPr>
      <w:rPr>
        <w:rFonts w:ascii="Symbol" w:hAnsi="Symbol" w:cs="Symbol" w:hint="default"/>
        <w:sz w:val="20"/>
      </w:rPr>
    </w:lvl>
    <w:lvl w:ilvl="7">
      <w:start w:val="1"/>
      <w:numFmt w:val="bullet"/>
      <w:lvlText w:val=""/>
      <w:lvlJc w:val="left"/>
      <w:pPr>
        <w:tabs>
          <w:tab w:val="num" w:pos="0"/>
        </w:tabs>
        <w:ind w:left="5760" w:hanging="360"/>
      </w:pPr>
      <w:rPr>
        <w:rFonts w:ascii="Symbol" w:hAnsi="Symbol" w:cs="Symbol" w:hint="default"/>
        <w:sz w:val="20"/>
      </w:rPr>
    </w:lvl>
    <w:lvl w:ilvl="8">
      <w:start w:val="1"/>
      <w:numFmt w:val="bullet"/>
      <w:lvlText w:val=""/>
      <w:lvlJc w:val="left"/>
      <w:pPr>
        <w:tabs>
          <w:tab w:val="num" w:pos="0"/>
        </w:tabs>
        <w:ind w:left="6480" w:hanging="360"/>
      </w:pPr>
      <w:rPr>
        <w:rFonts w:ascii="Symbol" w:hAnsi="Symbol" w:cs="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3FC"/>
    <w:rsid w:val="00444CC4"/>
    <w:rsid w:val="008843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C92A4B3"/>
  <w15:chartTrackingRefBased/>
  <w15:docId w15:val="{7B080B94-AAB6-46F9-8145-42BC0B67B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Calibri" w:eastAsia="SimSun" w:hAnsi="Calibri" w:cs="Calibri"/>
      <w:color w:val="000000"/>
      <w:lang w:val="en-US" w:eastAsia="zh-CN"/>
    </w:rPr>
  </w:style>
  <w:style w:type="paragraph" w:styleId="1">
    <w:name w:val="heading 1"/>
    <w:next w:val="a"/>
    <w:qFormat/>
    <w:pPr>
      <w:numPr>
        <w:numId w:val="1"/>
      </w:numPr>
      <w:tabs>
        <w:tab w:val="left" w:pos="0"/>
      </w:tabs>
      <w:suppressAutoHyphens/>
      <w:spacing w:before="100" w:after="100"/>
      <w:outlineLvl w:val="0"/>
    </w:pPr>
    <w:rPr>
      <w:rFonts w:ascii="SimSun" w:eastAsia="SimSun" w:hAnsi="SimSun" w:cs="SimSun" w:hint="eastAsia"/>
      <w:b/>
      <w:bCs/>
      <w:color w:val="000000"/>
      <w:kern w:val="2"/>
      <w:sz w:val="48"/>
      <w:szCs w:val="48"/>
      <w:lang w:val="en-US" w:eastAsia="zh-CN"/>
    </w:rPr>
  </w:style>
  <w:style w:type="paragraph" w:styleId="2">
    <w:name w:val="heading 2"/>
    <w:basedOn w:val="a"/>
    <w:next w:val="a"/>
    <w:qFormat/>
    <w:pPr>
      <w:keepNext/>
      <w:spacing w:before="240" w:after="60"/>
      <w:outlineLvl w:val="1"/>
    </w:pPr>
    <w:rPr>
      <w:rFonts w:ascii="Arial" w:hAnsi="Arial" w:cs="Arial"/>
      <w:b/>
      <w:bCs/>
      <w:i/>
      <w:iCs/>
      <w:sz w:val="28"/>
      <w:szCs w:val="28"/>
    </w:rPr>
  </w:style>
  <w:style w:type="paragraph" w:styleId="3">
    <w:name w:val="heading 3"/>
    <w:basedOn w:val="a"/>
    <w:next w:val="a"/>
    <w:qFormat/>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rPr>
      <w:rFonts w:ascii="Symbol" w:hAnsi="Symbol" w:cs="Symbol"/>
      <w:sz w:val="20"/>
    </w:rPr>
  </w:style>
  <w:style w:type="character" w:customStyle="1" w:styleId="WW8Num2z1">
    <w:name w:val="WW8Num2z1"/>
    <w:rPr>
      <w:rFonts w:ascii="Symbol" w:hAnsi="Symbol" w:cs="Symbol" w:hint="default"/>
      <w:sz w:val="20"/>
    </w:rPr>
  </w:style>
  <w:style w:type="character" w:customStyle="1" w:styleId="WW8Num3z0">
    <w:name w:val="WW8Num3z0"/>
    <w:rPr>
      <w:rFonts w:ascii="Symbol" w:hAnsi="Symbol" w:cs="Symbol" w:hint="default"/>
      <w:sz w:val="20"/>
    </w:rPr>
  </w:style>
  <w:style w:type="character" w:customStyle="1" w:styleId="20">
    <w:name w:val="Основной шрифт абзаца2"/>
  </w:style>
  <w:style w:type="character" w:styleId="a3">
    <w:name w:val="FollowedHyperlink"/>
    <w:rPr>
      <w:color w:val="800080"/>
      <w:u w:val="single"/>
    </w:rPr>
  </w:style>
  <w:style w:type="character" w:styleId="a4">
    <w:name w:val="Emphasis"/>
    <w:qFormat/>
    <w:rPr>
      <w:i/>
      <w:iCs/>
    </w:rPr>
  </w:style>
  <w:style w:type="character" w:customStyle="1" w:styleId="12">
    <w:name w:val="Основной шрифт абзаца12"/>
  </w:style>
  <w:style w:type="character" w:styleId="a5">
    <w:name w:val="Hyperlink"/>
    <w:basedOn w:val="12"/>
    <w:rPr>
      <w:color w:val="0000FF"/>
      <w:u w:val="single"/>
    </w:rPr>
  </w:style>
  <w:style w:type="character" w:styleId="a6">
    <w:name w:val="Strong"/>
    <w:qFormat/>
    <w:rPr>
      <w:b/>
      <w:bCs/>
    </w:rPr>
  </w:style>
  <w:style w:type="character" w:customStyle="1" w:styleId="11">
    <w:name w:val="Основной шрифт абзаца11"/>
  </w:style>
  <w:style w:type="character" w:customStyle="1" w:styleId="10">
    <w:name w:val="Основной шрифт абзаца1"/>
  </w:style>
  <w:style w:type="character" w:customStyle="1" w:styleId="DefaultParagraphFont">
    <w:name w:val="Default Paragraph Font"/>
  </w:style>
  <w:style w:type="character" w:customStyle="1" w:styleId="ListLabel1">
    <w:name w:val="ListLabel 1"/>
    <w:rPr>
      <w:rFonts w:eastAsia="SimSun"/>
      <w:sz w:val="20"/>
    </w:rPr>
  </w:style>
  <w:style w:type="character" w:customStyle="1" w:styleId="ListLabel2">
    <w:name w:val="ListLabel 2"/>
    <w:rPr>
      <w:rFonts w:eastAsia="SimSun"/>
      <w:sz w:val="20"/>
    </w:rPr>
  </w:style>
  <w:style w:type="character" w:customStyle="1" w:styleId="ListLabel3">
    <w:name w:val="ListLabel 3"/>
    <w:rPr>
      <w:rFonts w:eastAsia="SimSun"/>
      <w:sz w:val="20"/>
    </w:rPr>
  </w:style>
  <w:style w:type="character" w:customStyle="1" w:styleId="ListLabel4">
    <w:name w:val="ListLabel 4"/>
    <w:rPr>
      <w:rFonts w:eastAsia="SimSun"/>
      <w:sz w:val="20"/>
    </w:rPr>
  </w:style>
  <w:style w:type="character" w:customStyle="1" w:styleId="ListLabel5">
    <w:name w:val="ListLabel 5"/>
    <w:rPr>
      <w:rFonts w:eastAsia="SimSun"/>
      <w:sz w:val="20"/>
    </w:rPr>
  </w:style>
  <w:style w:type="character" w:customStyle="1" w:styleId="ListLabel6">
    <w:name w:val="ListLabel 6"/>
    <w:rPr>
      <w:rFonts w:eastAsia="SimSun"/>
      <w:sz w:val="20"/>
    </w:rPr>
  </w:style>
  <w:style w:type="character" w:customStyle="1" w:styleId="ListLabel7">
    <w:name w:val="ListLabel 7"/>
    <w:rPr>
      <w:rFonts w:eastAsia="SimSun"/>
      <w:sz w:val="20"/>
    </w:rPr>
  </w:style>
  <w:style w:type="character" w:customStyle="1" w:styleId="ListLabel8">
    <w:name w:val="ListLabel 8"/>
    <w:rPr>
      <w:rFonts w:eastAsia="SimSun"/>
      <w:sz w:val="20"/>
    </w:rPr>
  </w:style>
  <w:style w:type="character" w:customStyle="1" w:styleId="ListLabel9">
    <w:name w:val="ListLabel 9"/>
    <w:rPr>
      <w:rFonts w:eastAsia="SimSun"/>
      <w:sz w:val="20"/>
    </w:rPr>
  </w:style>
  <w:style w:type="character" w:customStyle="1" w:styleId="ListLabel10">
    <w:name w:val="ListLabel 10"/>
    <w:rPr>
      <w:rFonts w:eastAsia="SimSun"/>
      <w:sz w:val="20"/>
    </w:rPr>
  </w:style>
  <w:style w:type="character" w:customStyle="1" w:styleId="ListLabel11">
    <w:name w:val="ListLabel 11"/>
    <w:rPr>
      <w:rFonts w:eastAsia="SimSun"/>
      <w:sz w:val="20"/>
    </w:rPr>
  </w:style>
  <w:style w:type="character" w:customStyle="1" w:styleId="ListLabel12">
    <w:name w:val="ListLabel 12"/>
    <w:rPr>
      <w:rFonts w:eastAsia="SimSun"/>
      <w:sz w:val="20"/>
    </w:rPr>
  </w:style>
  <w:style w:type="character" w:customStyle="1" w:styleId="ListLabel13">
    <w:name w:val="ListLabel 13"/>
    <w:rPr>
      <w:rFonts w:eastAsia="SimSun"/>
      <w:sz w:val="20"/>
    </w:rPr>
  </w:style>
  <w:style w:type="character" w:customStyle="1" w:styleId="ListLabel14">
    <w:name w:val="ListLabel 14"/>
    <w:rPr>
      <w:rFonts w:eastAsia="SimSun"/>
      <w:sz w:val="20"/>
    </w:rPr>
  </w:style>
  <w:style w:type="character" w:customStyle="1" w:styleId="ListLabel15">
    <w:name w:val="ListLabel 15"/>
    <w:rPr>
      <w:rFonts w:eastAsia="SimSun"/>
      <w:sz w:val="20"/>
    </w:rPr>
  </w:style>
  <w:style w:type="character" w:customStyle="1" w:styleId="ListLabel16">
    <w:name w:val="ListLabel 16"/>
    <w:rPr>
      <w:rFonts w:eastAsia="SimSun"/>
      <w:sz w:val="20"/>
    </w:rPr>
  </w:style>
  <w:style w:type="character" w:customStyle="1" w:styleId="ListLabel17">
    <w:name w:val="ListLabel 17"/>
    <w:rPr>
      <w:rFonts w:eastAsia="SimSun"/>
      <w:sz w:val="20"/>
    </w:rPr>
  </w:style>
  <w:style w:type="character" w:customStyle="1" w:styleId="ListLabel18">
    <w:name w:val="ListLabel 18"/>
    <w:rPr>
      <w:rFonts w:eastAsia="SimSun"/>
      <w:sz w:val="20"/>
    </w:rPr>
  </w:style>
  <w:style w:type="character" w:customStyle="1" w:styleId="NumberingSymbols">
    <w:name w:val="Numbering Symbols"/>
  </w:style>
  <w:style w:type="paragraph" w:customStyle="1" w:styleId="Heading">
    <w:name w:val="Heading"/>
    <w:basedOn w:val="a"/>
    <w:next w:val="a7"/>
    <w:pPr>
      <w:keepNext/>
      <w:spacing w:before="240" w:after="120"/>
    </w:pPr>
    <w:rPr>
      <w:rFonts w:ascii="Carlito" w:eastAsia="Noto Sans SC Regular" w:hAnsi="Carlito" w:cs="Noto Sans"/>
      <w:sz w:val="28"/>
      <w:szCs w:val="28"/>
    </w:rPr>
  </w:style>
  <w:style w:type="paragraph" w:styleId="a7">
    <w:name w:val="Body Text"/>
    <w:basedOn w:val="a"/>
    <w:pPr>
      <w:spacing w:after="140" w:line="276" w:lineRule="auto"/>
    </w:pPr>
  </w:style>
  <w:style w:type="paragraph" w:styleId="a8">
    <w:name w:val="List"/>
    <w:basedOn w:val="a7"/>
    <w:rPr>
      <w:rFonts w:cs="Noto Sans"/>
    </w:rPr>
  </w:style>
  <w:style w:type="paragraph" w:styleId="a9">
    <w:name w:val="caption"/>
    <w:basedOn w:val="a"/>
    <w:qFormat/>
    <w:pPr>
      <w:suppressLineNumbers/>
      <w:spacing w:before="120" w:after="120"/>
    </w:pPr>
    <w:rPr>
      <w:rFonts w:cs="Noto Sans"/>
      <w:i/>
      <w:iCs/>
      <w:sz w:val="24"/>
      <w:szCs w:val="24"/>
    </w:rPr>
  </w:style>
  <w:style w:type="paragraph" w:customStyle="1" w:styleId="Index">
    <w:name w:val="Index"/>
    <w:basedOn w:val="a"/>
    <w:pPr>
      <w:suppressLineNumbers/>
    </w:pPr>
    <w:rPr>
      <w:rFonts w:cs="Noto Sans"/>
    </w:rPr>
  </w:style>
  <w:style w:type="paragraph" w:customStyle="1" w:styleId="21">
    <w:name w:val="Название объекта2"/>
    <w:basedOn w:val="a"/>
    <w:pPr>
      <w:suppressLineNumbers/>
      <w:spacing w:before="120" w:after="120"/>
    </w:pPr>
    <w:rPr>
      <w:rFonts w:cs="Noto Sans"/>
      <w:i/>
      <w:iCs/>
      <w:sz w:val="24"/>
      <w:szCs w:val="24"/>
    </w:rPr>
  </w:style>
  <w:style w:type="paragraph" w:styleId="13">
    <w:name w:val="toc 1"/>
    <w:basedOn w:val="a"/>
    <w:next w:val="a"/>
  </w:style>
  <w:style w:type="paragraph" w:styleId="HTML">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SimSun" w:eastAsia="SimSun" w:hAnsi="SimSun" w:hint="eastAsia"/>
      <w:sz w:val="24"/>
      <w:szCs w:val="24"/>
      <w:lang w:val="en-US" w:eastAsia="zh-CN"/>
    </w:rPr>
  </w:style>
  <w:style w:type="paragraph" w:customStyle="1" w:styleId="caption1">
    <w:name w:val="caption1"/>
    <w:basedOn w:val="a"/>
    <w:pPr>
      <w:suppressLineNumbers/>
      <w:spacing w:before="120" w:after="120"/>
    </w:pPr>
    <w:rPr>
      <w:rFonts w:cs="Noto Sans"/>
      <w:i/>
      <w:iCs/>
      <w:sz w:val="24"/>
      <w:szCs w:val="24"/>
    </w:rPr>
  </w:style>
  <w:style w:type="paragraph" w:customStyle="1" w:styleId="110">
    <w:name w:val="Название объекта11"/>
    <w:basedOn w:val="a"/>
    <w:pPr>
      <w:suppressLineNumbers/>
      <w:spacing w:before="120" w:after="120"/>
    </w:pPr>
    <w:rPr>
      <w:rFonts w:cs="Noto Sans"/>
      <w:i/>
      <w:iCs/>
      <w:sz w:val="24"/>
      <w:szCs w:val="24"/>
    </w:rPr>
  </w:style>
  <w:style w:type="paragraph" w:customStyle="1" w:styleId="14">
    <w:name w:val="Текст примечания1"/>
    <w:basedOn w:val="a"/>
  </w:style>
  <w:style w:type="paragraph" w:customStyle="1" w:styleId="111">
    <w:name w:val="Обычный (веб)11"/>
    <w:pPr>
      <w:suppressAutoHyphens/>
      <w:spacing w:before="100" w:after="100"/>
    </w:pPr>
    <w:rPr>
      <w:rFonts w:eastAsia="SimSun"/>
      <w:color w:val="000000"/>
      <w:sz w:val="24"/>
      <w:szCs w:val="24"/>
      <w:lang w:val="en-US" w:eastAsia="zh-CN"/>
    </w:rPr>
  </w:style>
  <w:style w:type="paragraph" w:customStyle="1" w:styleId="HTML11">
    <w:name w:val="Стандартный HTML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SimSun" w:eastAsia="SimSun" w:hAnsi="SimSun" w:hint="eastAsia"/>
      <w:color w:val="000000"/>
      <w:sz w:val="24"/>
      <w:szCs w:val="24"/>
      <w:lang w:val="en-US" w:eastAsia="zh-CN"/>
    </w:rPr>
  </w:style>
  <w:style w:type="paragraph" w:customStyle="1" w:styleId="15">
    <w:name w:val="Название объекта1"/>
    <w:basedOn w:val="a"/>
    <w:pPr>
      <w:suppressLineNumbers/>
      <w:spacing w:before="120" w:after="120"/>
    </w:pPr>
    <w:rPr>
      <w:rFonts w:cs="Noto Sans"/>
      <w:i/>
      <w:iCs/>
      <w:sz w:val="24"/>
      <w:szCs w:val="24"/>
    </w:rPr>
  </w:style>
  <w:style w:type="paragraph" w:customStyle="1" w:styleId="16">
    <w:name w:val="Обычный (веб)1"/>
    <w:pPr>
      <w:suppressAutoHyphens/>
      <w:spacing w:before="100" w:after="100"/>
    </w:pPr>
    <w:rPr>
      <w:rFonts w:eastAsia="SimSun"/>
      <w:color w:val="000000"/>
      <w:sz w:val="24"/>
      <w:szCs w:val="24"/>
      <w:lang w:val="en-US" w:eastAsia="zh-CN"/>
    </w:rPr>
  </w:style>
  <w:style w:type="paragraph" w:customStyle="1" w:styleId="HTML1">
    <w:name w:val="Стандартный HTM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SimSun" w:eastAsia="SimSun" w:hAnsi="SimSun" w:cs="SimSun" w:hint="eastAsia"/>
      <w:color w:val="000000"/>
      <w:sz w:val="24"/>
      <w:szCs w:val="24"/>
      <w:lang w:val="en-US" w:eastAsia="zh-CN"/>
    </w:rPr>
  </w:style>
  <w:style w:type="paragraph" w:customStyle="1" w:styleId="NormalWeb">
    <w:name w:val="Normal (Web)"/>
    <w:pPr>
      <w:suppressAutoHyphens/>
      <w:spacing w:before="100" w:after="100" w:line="257" w:lineRule="auto"/>
    </w:pPr>
    <w:rPr>
      <w:rFonts w:eastAsia="SimSun"/>
      <w:color w:val="000000"/>
      <w:sz w:val="24"/>
      <w:szCs w:val="24"/>
      <w:lang w:val="ar-SA" w:eastAsia="zh-CN"/>
    </w:rPr>
  </w:style>
  <w:style w:type="paragraph" w:customStyle="1"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160" w:line="257" w:lineRule="auto"/>
    </w:pPr>
    <w:rPr>
      <w:rFonts w:ascii="SimSun" w:eastAsia="SimSun" w:hAnsi="SimSun"/>
      <w:color w:val="000000"/>
      <w:sz w:val="24"/>
      <w:szCs w:val="24"/>
      <w:lang w:eastAsia="ar-SA"/>
    </w:rPr>
  </w:style>
  <w:style w:type="paragraph" w:customStyle="1" w:styleId="TableContents">
    <w:name w:val="Table Contents"/>
    <w:basedOn w:val="a"/>
    <w:pPr>
      <w:widowControl w:val="0"/>
      <w:suppressLineNumbers/>
    </w:pPr>
  </w:style>
  <w:style w:type="paragraph" w:customStyle="1" w:styleId="TableHeading">
    <w:name w:val="Table Heading"/>
    <w:basedOn w:val="TableContents"/>
    <w:pPr>
      <w:jc w:val="center"/>
    </w:pPr>
    <w:rPr>
      <w:b/>
      <w:bCs/>
    </w:rPr>
  </w:style>
  <w:style w:type="paragraph" w:customStyle="1" w:styleId="WPSOffice1">
    <w:name w:val="WPSOffice手动目录 1"/>
    <w:pPr>
      <w:suppressAutoHyphens/>
    </w:pPr>
    <w:rPr>
      <w:rFonts w:eastAsia="SimSun"/>
      <w:color w:val="000000"/>
      <w:lang w:eastAsia="zh-CN" w:bidi="hi-IN"/>
    </w:rPr>
  </w:style>
  <w:style w:type="paragraph" w:customStyle="1" w:styleId="WPSOffice2">
    <w:name w:val="WPSOffice手动目录 2"/>
    <w:pPr>
      <w:suppressAutoHyphens/>
    </w:pPr>
    <w:rPr>
      <w:rFonts w:eastAsia="SimSun"/>
      <w:color w:val="00000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beltelecom.by/about" TargetMode="External"/><Relationship Id="rId18" Type="http://schemas.openxmlformats.org/officeDocument/2006/relationships/image" Target="media/image1.png"/><Relationship Id="rId26" Type="http://schemas.openxmlformats.org/officeDocument/2006/relationships/hyperlink" Target="http://www.belpost.by/" TargetMode="External"/><Relationship Id="rId39" Type="http://schemas.openxmlformats.org/officeDocument/2006/relationships/hyperlink" Target="http://www.byfly.by/tarify-dlya-raboty-i-otdykha" TargetMode="External"/><Relationship Id="rId3" Type="http://schemas.openxmlformats.org/officeDocument/2006/relationships/settings" Target="settings.xml"/><Relationship Id="rId21" Type="http://schemas.openxmlformats.org/officeDocument/2006/relationships/hyperlink" Target="http://www.qiwi.by/" TargetMode="External"/><Relationship Id="rId34" Type="http://schemas.openxmlformats.org/officeDocument/2006/relationships/hyperlink" Target="https://my.beltelecom.by/about" TargetMode="External"/><Relationship Id="rId42" Type="http://schemas.openxmlformats.org/officeDocument/2006/relationships/hyperlink" Target="https://www.beltelecom.by/feedback/services-point" TargetMode="External"/><Relationship Id="rId47" Type="http://schemas.openxmlformats.org/officeDocument/2006/relationships/image" Target="media/image3.png"/><Relationship Id="rId50" Type="http://schemas.openxmlformats.org/officeDocument/2006/relationships/fontTable" Target="fontTable.xml"/><Relationship Id="rId7" Type="http://schemas.openxmlformats.org/officeDocument/2006/relationships/hyperlink" Target="https://www.beltelecom.by/all/internet/wifi/how-to-use-wi-fi" TargetMode="External"/><Relationship Id="rId12" Type="http://schemas.openxmlformats.org/officeDocument/2006/relationships/hyperlink" Target="https://my.beltelecom.by/about" TargetMode="External"/><Relationship Id="rId17" Type="http://schemas.openxmlformats.org/officeDocument/2006/relationships/hyperlink" Target="https://my.beltelecom.by/about" TargetMode="External"/><Relationship Id="rId25" Type="http://schemas.openxmlformats.org/officeDocument/2006/relationships/hyperlink" Target="https://www.beltelecom.by/subscribers/payment/system-erip" TargetMode="External"/><Relationship Id="rId33" Type="http://schemas.openxmlformats.org/officeDocument/2006/relationships/image" Target="media/image2.png"/><Relationship Id="rId38" Type="http://schemas.openxmlformats.org/officeDocument/2006/relationships/hyperlink" Target="https://www.beltelecom.by/feedback/services-point" TargetMode="External"/><Relationship Id="rId46" Type="http://schemas.openxmlformats.org/officeDocument/2006/relationships/hyperlink" Target="http://zala.by/internet-tv-zala" TargetMode="External"/><Relationship Id="rId2" Type="http://schemas.openxmlformats.org/officeDocument/2006/relationships/styles" Target="styles.xml"/><Relationship Id="rId16" Type="http://schemas.openxmlformats.org/officeDocument/2006/relationships/hyperlink" Target="https://issaold.beltelecom.by/main.html." TargetMode="External"/><Relationship Id="rId20" Type="http://schemas.openxmlformats.org/officeDocument/2006/relationships/hyperlink" Target="https://www.beltelecom.by/subscribers/payment/system-erip" TargetMode="External"/><Relationship Id="rId29" Type="http://schemas.openxmlformats.org/officeDocument/2006/relationships/hyperlink" Target="https://issaold.beltelecom.by/main.html" TargetMode="External"/><Relationship Id="rId41" Type="http://schemas.openxmlformats.org/officeDocument/2006/relationships/hyperlink" Target="https://www.beltelecom.by/feedback/services-point" TargetMode="External"/><Relationship Id="rId1" Type="http://schemas.openxmlformats.org/officeDocument/2006/relationships/numbering" Target="numbering.xml"/><Relationship Id="rId6" Type="http://schemas.openxmlformats.org/officeDocument/2006/relationships/hyperlink" Target="https://www.beltelecom.by/private/internet/wifi" TargetMode="External"/><Relationship Id="rId11" Type="http://schemas.openxmlformats.org/officeDocument/2006/relationships/hyperlink" Target="https://my.beltelecom.by/about" TargetMode="External"/><Relationship Id="rId24" Type="http://schemas.openxmlformats.org/officeDocument/2006/relationships/hyperlink" Target="http://raschet.by/" TargetMode="External"/><Relationship Id="rId32" Type="http://schemas.openxmlformats.org/officeDocument/2006/relationships/hyperlink" Target="https://www.beltelecom.by/information-services" TargetMode="External"/><Relationship Id="rId37" Type="http://schemas.openxmlformats.org/officeDocument/2006/relationships/hyperlink" Target="https://www.beltelecom.by/feedback/services-point" TargetMode="External"/><Relationship Id="rId40" Type="http://schemas.openxmlformats.org/officeDocument/2006/relationships/hyperlink" Target="https://www.beltelecom.by/feedback/services-point" TargetMode="External"/><Relationship Id="rId45" Type="http://schemas.openxmlformats.org/officeDocument/2006/relationships/hyperlink" Target="http://10.248.4.95/index.php?r=helper/index&amp;part=2518&amp;chapt=3934" TargetMode="External"/><Relationship Id="rId5" Type="http://schemas.openxmlformats.org/officeDocument/2006/relationships/hyperlink" Target="https://issaold.beltelecom.by/main.html" TargetMode="External"/><Relationship Id="rId15" Type="http://schemas.openxmlformats.org/officeDocument/2006/relationships/hyperlink" Target="https://my.beltelecom.by/about" TargetMode="External"/><Relationship Id="rId23" Type="http://schemas.openxmlformats.org/officeDocument/2006/relationships/hyperlink" Target="https://www.beltelecom.by/subscribers/payment/on-line-payment" TargetMode="External"/><Relationship Id="rId28" Type="http://schemas.openxmlformats.org/officeDocument/2006/relationships/hyperlink" Target="https://my.beltelecom.by/about" TargetMode="External"/><Relationship Id="rId36" Type="http://schemas.openxmlformats.org/officeDocument/2006/relationships/hyperlink" Target="https://www.beltelecom.by/feedback/services-point" TargetMode="External"/><Relationship Id="rId49" Type="http://schemas.openxmlformats.org/officeDocument/2006/relationships/image" Target="media/image4.png"/><Relationship Id="rId10" Type="http://schemas.openxmlformats.org/officeDocument/2006/relationships/hyperlink" Target="https://my.beltelecom.by/about" TargetMode="External"/><Relationship Id="rId19" Type="http://schemas.openxmlformats.org/officeDocument/2006/relationships/hyperlink" Target="http://raschet.by/" TargetMode="External"/><Relationship Id="rId31" Type="http://schemas.openxmlformats.org/officeDocument/2006/relationships/hyperlink" Target="https://my.beltelecom.by/contracts" TargetMode="External"/><Relationship Id="rId44" Type="http://schemas.openxmlformats.org/officeDocument/2006/relationships/hyperlink" Target="https://www.beltelecom.by/feedback/services-point" TargetMode="External"/><Relationship Id="rId4" Type="http://schemas.openxmlformats.org/officeDocument/2006/relationships/webSettings" Target="webSettings.xml"/><Relationship Id="rId9" Type="http://schemas.openxmlformats.org/officeDocument/2006/relationships/hyperlink" Target="https://www.beltelecom.by/feedback/services-point" TargetMode="External"/><Relationship Id="rId14" Type="http://schemas.openxmlformats.org/officeDocument/2006/relationships/hyperlink" Target="https://my.beltelecom.by/about" TargetMode="External"/><Relationship Id="rId22" Type="http://schemas.openxmlformats.org/officeDocument/2006/relationships/hyperlink" Target="http://www.belpost.by/" TargetMode="External"/><Relationship Id="rId27" Type="http://schemas.openxmlformats.org/officeDocument/2006/relationships/hyperlink" Target="https://my.beltelecom.by/about" TargetMode="External"/><Relationship Id="rId30" Type="http://schemas.openxmlformats.org/officeDocument/2006/relationships/hyperlink" Target="https://www.beltelecom.by/feedback/services-point" TargetMode="External"/><Relationship Id="rId35" Type="http://schemas.openxmlformats.org/officeDocument/2006/relationships/hyperlink" Target="https://beltelecom.by/order" TargetMode="External"/><Relationship Id="rId43" Type="http://schemas.openxmlformats.org/officeDocument/2006/relationships/hyperlink" Target="https://www.beltelecom.by/feedback/services-point" TargetMode="External"/><Relationship Id="rId48" Type="http://schemas.openxmlformats.org/officeDocument/2006/relationships/hyperlink" Target="https://mfe.svc.ott.zala.by/" TargetMode="External"/><Relationship Id="rId8" Type="http://schemas.openxmlformats.org/officeDocument/2006/relationships/hyperlink" Target="https://my.beltelecom.by/about" TargetMode="External"/><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31</Pages>
  <Words>10537</Words>
  <Characters>60065</Characters>
  <Application>Microsoft Office Word</Application>
  <DocSecurity>0</DocSecurity>
  <Lines>500</Lines>
  <Paragraphs>140</Paragraphs>
  <ScaleCrop>false</ScaleCrop>
  <Company/>
  <LinksUpToDate>false</LinksUpToDate>
  <CharactersWithSpaces>70462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ITuser</dc:creator>
  <cp:keywords/>
  <cp:lastModifiedBy>ins</cp:lastModifiedBy>
  <cp:revision>2</cp:revision>
  <cp:lastPrinted>2026-08-26T14:26:00Z</cp:lastPrinted>
  <dcterms:created xsi:type="dcterms:W3CDTF">2026-08-26T14:31:00Z</dcterms:created>
  <dcterms:modified xsi:type="dcterms:W3CDTF">2026-08-26T14:31:00Z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C130EE4AA8CA40858959F7A7F16A67CC</vt:lpwstr>
  </property>
  <property fmtid="{D5CDD505-2E9C-101B-9397-08002B2CF9AE}" pid="3" name="KSOProductBuildVer">
    <vt:lpwstr>1049-11.2.0.11537</vt:lpwstr>
  </property>
</Properties>
</file>